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D9" w:rsidRPr="00793B80" w:rsidRDefault="00FF1BD9" w:rsidP="00FF1BD9">
      <w:pPr>
        <w:ind w:firstLine="709"/>
        <w:contextualSpacing/>
        <w:rPr>
          <w:rFonts w:cs="Times New Roman"/>
          <w:sz w:val="24"/>
          <w:szCs w:val="24"/>
          <w:lang w:val="en-US"/>
        </w:rPr>
      </w:pPr>
      <w:r w:rsidRPr="00793B80">
        <w:rPr>
          <w:lang w:val="en-US"/>
        </w:rPr>
        <w:t xml:space="preserve">{%p for p in </w:t>
      </w:r>
      <w:proofErr w:type="spellStart"/>
      <w:r w:rsidRPr="00793B80">
        <w:rPr>
          <w:lang w:val="en-US"/>
        </w:rPr>
        <w:t>pouos</w:t>
      </w:r>
      <w:proofErr w:type="spellEnd"/>
      <w:r w:rsidRPr="00793B80">
        <w:rPr>
          <w:lang w:val="en-US"/>
        </w:rPr>
        <w:t xml:space="preserve"> %}</w:t>
      </w:r>
    </w:p>
    <w:p w:rsidR="00FF1BD9" w:rsidRPr="00793B80" w:rsidRDefault="00FF1BD9" w:rsidP="00FF1BD9">
      <w:pPr>
        <w:ind w:firstLine="709"/>
        <w:contextualSpacing/>
        <w:rPr>
          <w:rFonts w:cs="Times New Roman"/>
          <w:b/>
          <w:sz w:val="24"/>
          <w:szCs w:val="24"/>
          <w:lang w:val="en-US"/>
        </w:rPr>
      </w:pP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6. Расчет размеров зон безвозвратных и санитарных потерь, количества пострадавших людей, а также размера ущерба последствий акта незаконного вмешательства критического элемента №1 (</w:t>
      </w:r>
      <w:r w:rsidRPr="00000F4D">
        <w:rPr>
          <w:rFonts w:cs="Times New Roman"/>
          <w:b/>
          <w:bCs/>
          <w:iCs/>
          <w:sz w:val="24"/>
          <w:szCs w:val="24"/>
          <w:lang w:eastAsia="ru-RU"/>
        </w:rPr>
        <w:t>емкость резервуарного парка</w:t>
      </w: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FF1BD9" w:rsidRPr="00000F4D" w:rsidRDefault="00FF1BD9" w:rsidP="00FF1BD9">
      <w:pPr>
        <w:rPr>
          <w:rFonts w:cs="Times New Roman"/>
          <w:b/>
          <w:sz w:val="24"/>
          <w:szCs w:val="24"/>
        </w:rPr>
      </w:pPr>
      <w:r w:rsidRPr="00000F4D">
        <w:rPr>
          <w:rFonts w:cs="Times New Roman"/>
          <w:b/>
          <w:sz w:val="24"/>
          <w:szCs w:val="24"/>
        </w:rPr>
        <w:t xml:space="preserve">6.1. Прогнозирование зоны поражения тепловым излучением факела при струйном горении. </w:t>
      </w:r>
      <w:r w:rsidRPr="00000F4D">
        <w:rPr>
          <w:rFonts w:cs="Times New Roman"/>
          <w:b/>
          <w:sz w:val="24"/>
          <w:szCs w:val="24"/>
        </w:rPr>
        <w:cr/>
      </w:r>
    </w:p>
    <w:p w:rsidR="00FF1BD9" w:rsidRPr="00000F4D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i/>
          <w:sz w:val="24"/>
          <w:szCs w:val="24"/>
        </w:rPr>
        <w:t>Общие сведения, принимаемые к расчетам</w:t>
      </w:r>
      <w:r w:rsidRPr="00000F4D">
        <w:rPr>
          <w:rFonts w:cs="Times New Roman"/>
          <w:sz w:val="24"/>
          <w:szCs w:val="24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Сжиженные углеводородные газы хранятся и транспортируются в жидком состоянии, а используются - в газообразном. Сжиженные углеводородные газы являются насыщенными (кипящими жидкостями) при наличии свободной поверхности жидкой фазы. При этом всегда возникает двухфазная система (жидкость-пар), причем давление паров изменяется в зависимости от температуры жидкой фазы и может быть значительным при повышении температуры внешней среды.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углеводородных газов по своему объемному весу значительно тяжелее воздуха. Плотность паров сжиженных газов при нормальных условиях (0°С и 760 мм от. ст.) колеблется в пределах от 2 до 2,7 кг/м3.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Относительная плотность газа по воздуху: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пропан - 1,562, - изобутан - 2,064, - н-бутан -2,091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Температура кипения для пропана составляет минус 42°С, для бутана минус 0,5°С, для смесей пропана и бутана эта температура является переменной.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газов стелется по поверхности земли или по полу помещения, вследствие своего высокого удельного веса заполняет пониженные места и углубления. Это свойство сжиженных газов вызывает необходимость устройства вентиляции помещений на уровне пола.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Углеводородные газы при атмосферном давлении не обладают токсическими действиями на человека. Но, попадая в воздух, газы смешиваются с ним и вытесняют кислород из воздуха. Человек, находящийся в такой атмосфере, будет испытывать кислородное голодание, а при значительных концентрациях газа в воздухе может погибнуть от удушья. Вдыхание в течение 10 минут воздуха, содержащего 1% пропана или бутана, не вызывает никаких симптомов отравления.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Пары сжиженных газов в смеси с воздухом образуют взрывоопасную смесь, причем имеют низкие пределы воспламенения. При температуре 0°С и давлении 760 мм </w:t>
      </w:r>
      <w:proofErr w:type="spellStart"/>
      <w:r w:rsidRPr="0066523E">
        <w:rPr>
          <w:rFonts w:cs="Times New Roman"/>
          <w:sz w:val="24"/>
          <w:szCs w:val="24"/>
        </w:rPr>
        <w:t>рт.ст</w:t>
      </w:r>
      <w:proofErr w:type="spellEnd"/>
      <w:r w:rsidRPr="0066523E">
        <w:rPr>
          <w:rFonts w:cs="Times New Roman"/>
          <w:sz w:val="24"/>
          <w:szCs w:val="24"/>
        </w:rPr>
        <w:t xml:space="preserve">. (1 </w:t>
      </w:r>
      <w:proofErr w:type="spellStart"/>
      <w:r w:rsidRPr="0066523E">
        <w:rPr>
          <w:rFonts w:cs="Times New Roman"/>
          <w:sz w:val="24"/>
          <w:szCs w:val="24"/>
        </w:rPr>
        <w:t>атм</w:t>
      </w:r>
      <w:proofErr w:type="spellEnd"/>
      <w:r w:rsidRPr="0066523E">
        <w:rPr>
          <w:rFonts w:cs="Times New Roman"/>
          <w:sz w:val="24"/>
          <w:szCs w:val="24"/>
        </w:rPr>
        <w:t>) пределы воспламенения составляют: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-пропан - от 2,0% до 9,5%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-н-бутан - от 1,5% до 8,5%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-изобутан - от 1,7% до 8,5% об. в воздухе.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Фактический объем газа (паровой фазы) от испарения 1м3 сжиженных газов (жидкой фазы) составляет (при 0°Си 760 мм рт. ст.)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пропана - 269 м3, н-бутана - 235 м3, изобутана - 229 м3.</w:t>
      </w:r>
    </w:p>
    <w:p w:rsidR="00FF1BD9" w:rsidRDefault="00FF1BD9" w:rsidP="00FF1BD9">
      <w:pPr>
        <w:rPr>
          <w:rFonts w:cs="Times New Roman"/>
          <w:color w:val="0F1115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F1115"/>
          <w:sz w:val="24"/>
          <w:szCs w:val="24"/>
          <w:shd w:val="clear" w:color="auto" w:fill="FFFFFF"/>
        </w:rPr>
        <w:lastRenderedPageBreak/>
        <w:t xml:space="preserve">Подземный резервуар со сжиженным углеводородным газом (СУГ) представляет собой объект повышенной опасности. При разгерметизации ёмкости или подводящих коммуникаций газ способен мигрировать через грунт и скапливаться в подвалах, коллекторах или технологических полостях, образуя взрывоопасную концентрацию с воздухом. Воспламенение такой смеси может привести к объёмному взрыву или масштабному пожару. Кроме того, при тепловом воздействии на резервуар возможен взрыв ВРПВЖ (взрыв расширяющихся паров вскипающей жидкости), сопровождающийся разрушением ёмкости и образованием огненного шара. Таким образом, опасность представляет не только </w:t>
      </w:r>
      <w:proofErr w:type="spellStart"/>
      <w:r w:rsidRPr="00A03472">
        <w:rPr>
          <w:rFonts w:cs="Times New Roman"/>
          <w:color w:val="0F1115"/>
          <w:sz w:val="24"/>
          <w:szCs w:val="24"/>
          <w:shd w:val="clear" w:color="auto" w:fill="FFFFFF"/>
        </w:rPr>
        <w:t>аварийно</w:t>
      </w:r>
      <w:proofErr w:type="spellEnd"/>
      <w:r w:rsidRPr="00A03472">
        <w:rPr>
          <w:rFonts w:cs="Times New Roman"/>
          <w:color w:val="0F1115"/>
          <w:sz w:val="24"/>
          <w:szCs w:val="24"/>
          <w:shd w:val="clear" w:color="auto" w:fill="FFFFFF"/>
        </w:rPr>
        <w:t xml:space="preserve"> истекающий газ из потребительского оборудования, но и потенциальная утечка из любой части системы хранения и транспортировки СУГ, включая подземные резервуары.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При определении зон поражения используем следующие характеристики СУГ</w:t>
      </w:r>
      <w:r w:rsidRPr="0066523E">
        <w:rPr>
          <w:rFonts w:cs="Times New Roman"/>
          <w:sz w:val="24"/>
          <w:szCs w:val="24"/>
        </w:rPr>
        <w:t>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легкие углеводороды пропан (С3Н8) и бутан (С4Н10), которые являются основой СУГ</w:t>
      </w:r>
      <w:r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(95%);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температура кипения (пропан: </w:t>
      </w:r>
      <w:proofErr w:type="spellStart"/>
      <w:r w:rsidRPr="0066523E">
        <w:rPr>
          <w:rFonts w:cs="Times New Roman"/>
          <w:sz w:val="24"/>
          <w:szCs w:val="24"/>
        </w:rPr>
        <w:t>Ткип</w:t>
      </w:r>
      <w:proofErr w:type="spellEnd"/>
      <w:r w:rsidRPr="0066523E">
        <w:rPr>
          <w:rFonts w:cs="Times New Roman"/>
          <w:sz w:val="24"/>
          <w:szCs w:val="24"/>
        </w:rPr>
        <w:t xml:space="preserve"> = -42,06°С, бутан: </w:t>
      </w:r>
      <w:proofErr w:type="spellStart"/>
      <w:r w:rsidRPr="0066523E">
        <w:rPr>
          <w:rFonts w:cs="Times New Roman"/>
          <w:sz w:val="24"/>
          <w:szCs w:val="24"/>
        </w:rPr>
        <w:t>Ткип</w:t>
      </w:r>
      <w:proofErr w:type="spellEnd"/>
      <w:r w:rsidRPr="0066523E">
        <w:rPr>
          <w:rFonts w:cs="Times New Roman"/>
          <w:sz w:val="24"/>
          <w:szCs w:val="24"/>
        </w:rPr>
        <w:t xml:space="preserve"> = -0,5°С);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объем 1 емкости СУГ – </w:t>
      </w:r>
      <w:proofErr w:type="gramStart"/>
      <w:r w:rsidRPr="0066523E">
        <w:rPr>
          <w:rFonts w:cs="Times New Roman"/>
          <w:sz w:val="24"/>
          <w:szCs w:val="24"/>
        </w:rPr>
        <w:t>{{ p</w:t>
      </w:r>
      <w:proofErr w:type="gramEnd"/>
      <w:r w:rsidRPr="0066523E">
        <w:rPr>
          <w:rFonts w:cs="Times New Roman"/>
          <w:sz w:val="24"/>
          <w:szCs w:val="24"/>
        </w:rPr>
        <w:t xml:space="preserve">.inputs.tank.volume_m3 }} </w:t>
      </w:r>
      <w:proofErr w:type="spellStart"/>
      <w:r w:rsidRPr="0066523E">
        <w:rPr>
          <w:rFonts w:cs="Times New Roman"/>
          <w:sz w:val="24"/>
          <w:szCs w:val="24"/>
        </w:rPr>
        <w:t>куб.м</w:t>
      </w:r>
      <w:proofErr w:type="spellEnd"/>
      <w:r w:rsidRPr="0066523E">
        <w:rPr>
          <w:rFonts w:cs="Times New Roman"/>
          <w:sz w:val="24"/>
          <w:szCs w:val="24"/>
        </w:rPr>
        <w:t>.;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молярная масса М = </w:t>
      </w:r>
      <w:proofErr w:type="gramStart"/>
      <w:r w:rsidRPr="0066523E">
        <w:rPr>
          <w:rFonts w:cs="Times New Roman"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sz w:val="24"/>
          <w:szCs w:val="24"/>
        </w:rPr>
        <w:t>p.inputs.lpg</w:t>
      </w:r>
      <w:proofErr w:type="gramEnd"/>
      <w:r w:rsidRPr="0066523E">
        <w:rPr>
          <w:rFonts w:cs="Times New Roman"/>
          <w:sz w:val="24"/>
          <w:szCs w:val="24"/>
        </w:rPr>
        <w:t>.M_kg_kmol</w:t>
      </w:r>
      <w:proofErr w:type="spellEnd"/>
      <w:r w:rsidRPr="0066523E">
        <w:rPr>
          <w:rFonts w:cs="Times New Roman"/>
          <w:sz w:val="24"/>
          <w:szCs w:val="24"/>
        </w:rPr>
        <w:t xml:space="preserve"> }} кг/</w:t>
      </w:r>
      <w:proofErr w:type="spellStart"/>
      <w:r w:rsidRPr="0066523E">
        <w:rPr>
          <w:rFonts w:cs="Times New Roman"/>
          <w:sz w:val="24"/>
          <w:szCs w:val="24"/>
        </w:rPr>
        <w:t>кмоль</w:t>
      </w:r>
      <w:proofErr w:type="spellEnd"/>
      <w:r w:rsidRPr="0066523E">
        <w:rPr>
          <w:rFonts w:cs="Times New Roman"/>
          <w:sz w:val="24"/>
          <w:szCs w:val="24"/>
        </w:rPr>
        <w:t>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критическое давление, Па (определяется по справочным данным) –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p.inputs.lpg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.P_crit_Pa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}}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критическая температура, К (определяется по справочным данным) –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p.inputs.lpg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.T_crit_K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}} К;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давление в резервуаре (трубопроводе), Па –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p.inputs.lpg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.P_vessel_Pa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}}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расчетная температура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tP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p.inputs.lpg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.T_calc_C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}}°С;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плотность жидкой фазы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{{ p.inputs.lpg.rho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_liq_kg_m3 }} кг ∙ м-3;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плотность паров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{{ p.inputs.lpg.rho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_vapor_kg_m3 }} кг/м3;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усредненный коэффициент увеличение объема при переходе СУГ из жидкой фазы в паровую – </w:t>
      </w:r>
      <w:proofErr w:type="gram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p.inputs.lpg</w:t>
      </w:r>
      <w:proofErr w:type="gram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.expansion_factor</w:t>
      </w:r>
      <w:proofErr w:type="spellEnd"/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}};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нижний концентрационный предел распространения пламени СНКПР-ВКПР = </w:t>
      </w:r>
      <w:proofErr w:type="gramStart"/>
      <w:r w:rsidRPr="0066523E">
        <w:rPr>
          <w:rFonts w:cs="Times New Roman"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sz w:val="24"/>
          <w:szCs w:val="24"/>
        </w:rPr>
        <w:t>p.inputs.lpg</w:t>
      </w:r>
      <w:proofErr w:type="gramEnd"/>
      <w:r w:rsidRPr="0066523E">
        <w:rPr>
          <w:rFonts w:cs="Times New Roman"/>
          <w:sz w:val="24"/>
          <w:szCs w:val="24"/>
        </w:rPr>
        <w:t>.lower_flammability_pct</w:t>
      </w:r>
      <w:proofErr w:type="spellEnd"/>
      <w:r w:rsidRPr="0066523E">
        <w:rPr>
          <w:rFonts w:cs="Times New Roman"/>
          <w:sz w:val="24"/>
          <w:szCs w:val="24"/>
        </w:rPr>
        <w:t xml:space="preserve"> }} % (об.);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показатель адиабаты газа – </w:t>
      </w:r>
      <w:proofErr w:type="gramStart"/>
      <w:r w:rsidRPr="0066523E">
        <w:rPr>
          <w:rFonts w:cs="Times New Roman"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sz w:val="24"/>
          <w:szCs w:val="24"/>
        </w:rPr>
        <w:t>p.inputs.lpg</w:t>
      </w:r>
      <w:proofErr w:type="gramEnd"/>
      <w:r w:rsidRPr="0066523E">
        <w:rPr>
          <w:rFonts w:cs="Times New Roman"/>
          <w:sz w:val="24"/>
          <w:szCs w:val="24"/>
        </w:rPr>
        <w:t>.gamma</w:t>
      </w:r>
      <w:proofErr w:type="spellEnd"/>
      <w:r w:rsidRPr="0066523E">
        <w:rPr>
          <w:rFonts w:cs="Times New Roman"/>
          <w:sz w:val="24"/>
          <w:szCs w:val="24"/>
        </w:rPr>
        <w:t xml:space="preserve"> }};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</w:t>
      </w:r>
      <w:proofErr w:type="spellStart"/>
      <w:r w:rsidRPr="0066523E">
        <w:rPr>
          <w:rFonts w:cs="Times New Roman"/>
          <w:sz w:val="24"/>
          <w:szCs w:val="24"/>
        </w:rPr>
        <w:t>среднеповерхностная</w:t>
      </w:r>
      <w:proofErr w:type="spellEnd"/>
      <w:r w:rsidRPr="0066523E">
        <w:rPr>
          <w:rFonts w:cs="Times New Roman"/>
          <w:sz w:val="24"/>
          <w:szCs w:val="24"/>
        </w:rPr>
        <w:t xml:space="preserve"> плотность теплового излучения </w:t>
      </w:r>
      <w:proofErr w:type="spellStart"/>
      <w:r w:rsidRPr="0066523E">
        <w:rPr>
          <w:rFonts w:cs="Times New Roman"/>
          <w:sz w:val="24"/>
          <w:szCs w:val="24"/>
        </w:rPr>
        <w:t>Ef</w:t>
      </w:r>
      <w:proofErr w:type="spellEnd"/>
      <w:r w:rsidRPr="0066523E">
        <w:rPr>
          <w:rFonts w:cs="Times New Roman"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sz w:val="24"/>
          <w:szCs w:val="24"/>
        </w:rPr>
        <w:t>{{ p.inputs.lpg</w:t>
      </w:r>
      <w:proofErr w:type="gramEnd"/>
      <w:r w:rsidRPr="0066523E">
        <w:rPr>
          <w:rFonts w:cs="Times New Roman"/>
          <w:sz w:val="24"/>
          <w:szCs w:val="24"/>
        </w:rPr>
        <w:t>.Ef_surface_W_m2 }} Вт/м2</w:t>
      </w: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При закладке ВВ (эквивалент </w:t>
      </w:r>
      <w:proofErr w:type="gramStart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{{ </w:t>
      </w:r>
      <w:proofErr w:type="spellStart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p.inputs.lpg</w:t>
      </w:r>
      <w:proofErr w:type="gramEnd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.equiv_tnt_kg</w:t>
      </w:r>
      <w:proofErr w:type="spellEnd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}} кг) на горловину люка емкости произойдет его частичное разрушение, при этом принимается величина его разрыва, равная 50% диаметра. Находящаяся в резервуаре паровая фаза СУГ при давлении </w:t>
      </w:r>
      <w:proofErr w:type="gramStart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{{ </w:t>
      </w:r>
      <w:proofErr w:type="spellStart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p</w:t>
      </w:r>
      <w:proofErr w:type="gramEnd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.tank_park.P_vessel_MPa</w:t>
      </w:r>
      <w:proofErr w:type="spellEnd"/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}} МПа вырывается наружу, образуя вероятные сценарии: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истечение СУГ в атмосферу, мгновенное или с задержкой воспламенение, факельное горение всего объема СУГ;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после выгорания основной массы СУГ и/или тушения пожара - истечение остатков СУГ в атмосферу с последующим рассеянием, образуя взрывоопасное облако ГВС. При этом силами пожарной команды будут предприняты меры по герметизации отверстия горловины емкости, ликвидации очага поступления паровой фазы СУГ, объемы испарений в атмосферу будут не значительны. Данный сценарий по данной причине при мало</w:t>
      </w:r>
      <w:r>
        <w:rPr>
          <w:rFonts w:cs="Times New Roman"/>
          <w:sz w:val="24"/>
          <w:szCs w:val="24"/>
        </w:rPr>
        <w:t>м</w:t>
      </w:r>
      <w:r w:rsidRPr="0066523E">
        <w:rPr>
          <w:rFonts w:cs="Times New Roman"/>
          <w:sz w:val="24"/>
          <w:szCs w:val="24"/>
        </w:rPr>
        <w:t xml:space="preserve"> объеме поступлений и вероятности взрыва ГВС при дальнейших расчетах не рассматривается.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lastRenderedPageBreak/>
        <w:t xml:space="preserve">Поступление СУГ из емкости в атмосферу приведет к образованию горючих ГВС при вертикальном факельном горении. 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Объем СУГ, поступивший в атмосферу</w:t>
      </w:r>
      <w:r>
        <w:rPr>
          <w:rFonts w:cs="Times New Roman"/>
          <w:sz w:val="24"/>
          <w:szCs w:val="24"/>
        </w:rPr>
        <w:t>,</w:t>
      </w:r>
      <w:r w:rsidRPr="0066523E">
        <w:rPr>
          <w:rFonts w:cs="Times New Roman"/>
          <w:sz w:val="24"/>
          <w:szCs w:val="24"/>
        </w:rPr>
        <w:t xml:space="preserve"> принимается весь, находящийся в емкости: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</w:t>
      </w:r>
      <w:r w:rsidRPr="00793B80">
        <w:rPr>
          <w:rFonts w:cs="Times New Roman"/>
          <w:sz w:val="24"/>
          <w:szCs w:val="24"/>
        </w:rPr>
        <w:t xml:space="preserve"> = {</w:t>
      </w:r>
      <w:proofErr w:type="gramStart"/>
      <w:r w:rsidRPr="00793B80">
        <w:rPr>
          <w:rFonts w:cs="Times New Roman"/>
          <w:sz w:val="24"/>
          <w:szCs w:val="24"/>
        </w:rPr>
        <w:t xml:space="preserve">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inputs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volume</w:t>
      </w:r>
      <w:proofErr w:type="gramEnd"/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3 }}×{{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park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fill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fraction</w:t>
      </w:r>
      <w:r w:rsidRPr="00793B80">
        <w:rPr>
          <w:rFonts w:cs="Times New Roman"/>
          <w:sz w:val="24"/>
          <w:szCs w:val="24"/>
        </w:rPr>
        <w:t xml:space="preserve"> }} = 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park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V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liquid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3 }} </w:t>
      </w:r>
      <w:proofErr w:type="spellStart"/>
      <w:r w:rsidRPr="00793B80">
        <w:rPr>
          <w:rFonts w:cs="Times New Roman"/>
          <w:sz w:val="24"/>
          <w:szCs w:val="24"/>
        </w:rPr>
        <w:t>куб.м</w:t>
      </w:r>
      <w:proofErr w:type="spellEnd"/>
      <w:r w:rsidRPr="00793B80">
        <w:rPr>
          <w:rFonts w:cs="Times New Roman"/>
          <w:sz w:val="24"/>
          <w:szCs w:val="24"/>
        </w:rPr>
        <w:t xml:space="preserve">. (технологическая </w:t>
      </w:r>
      <w:proofErr w:type="spellStart"/>
      <w:r w:rsidRPr="00793B80">
        <w:rPr>
          <w:rFonts w:cs="Times New Roman"/>
          <w:sz w:val="24"/>
          <w:szCs w:val="24"/>
        </w:rPr>
        <w:t>заполненность</w:t>
      </w:r>
      <w:proofErr w:type="spellEnd"/>
      <w:r w:rsidRPr="00793B80">
        <w:rPr>
          <w:rFonts w:cs="Times New Roman"/>
          <w:sz w:val="24"/>
          <w:szCs w:val="24"/>
        </w:rPr>
        <w:t xml:space="preserve"> емкости </w:t>
      </w:r>
      <w:proofErr w:type="gramStart"/>
      <w:r w:rsidRPr="00793B80">
        <w:rPr>
          <w:rFonts w:cs="Times New Roman"/>
          <w:sz w:val="24"/>
          <w:szCs w:val="24"/>
        </w:rPr>
        <w:t>{{ (</w:t>
      </w:r>
      <w:proofErr w:type="gramEnd"/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park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fill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fraction</w:t>
      </w:r>
      <w:r w:rsidRPr="00793B80">
        <w:rPr>
          <w:rFonts w:cs="Times New Roman"/>
          <w:sz w:val="24"/>
          <w:szCs w:val="24"/>
        </w:rPr>
        <w:t xml:space="preserve"> * 100) | </w:t>
      </w:r>
      <w:r w:rsidRPr="0066523E">
        <w:rPr>
          <w:rFonts w:cs="Times New Roman"/>
          <w:sz w:val="24"/>
          <w:szCs w:val="24"/>
          <w:lang w:val="en-US"/>
        </w:rPr>
        <w:t>round</w:t>
      </w:r>
      <w:r w:rsidRPr="00793B80">
        <w:rPr>
          <w:rFonts w:cs="Times New Roman"/>
          <w:sz w:val="24"/>
          <w:szCs w:val="24"/>
        </w:rPr>
        <w:t>(0) }}%).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Массовая скорость истечения паровой фазы </w:t>
      </w:r>
      <w:r w:rsidRPr="0066523E">
        <w:rPr>
          <w:rFonts w:cs="Times New Roman"/>
          <w:i/>
          <w:sz w:val="24"/>
          <w:szCs w:val="24"/>
        </w:rPr>
        <w:t>G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(кг/с)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4"/>
          <w:sz w:val="24"/>
          <w:szCs w:val="24"/>
        </w:rPr>
        <w:object w:dxaOrig="514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25pt;height:41.25pt" o:ole="" fillcolor="window">
            <v:imagedata r:id="rId5" o:title=""/>
          </v:shape>
          <o:OLEObject Type="Embed" ProgID="Equation.3" ShapeID="_x0000_i1025" DrawAspect="Content" ObjectID="_1836858509" r:id="rId6"/>
        </w:objec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position w:val="-10"/>
          <w:sz w:val="24"/>
          <w:szCs w:val="24"/>
          <w:lang w:eastAsia="ru-RU"/>
        </w:rPr>
        <w:object w:dxaOrig="460" w:dyaOrig="279">
          <v:shape id="_x0000_i1026" type="#_x0000_t75" style="width:23.25pt;height:13.5pt" o:ole="">
            <v:imagedata r:id="rId7" o:title=""/>
          </v:shape>
          <o:OLEObject Type="Embed" ProgID="Equation.3" ShapeID="_x0000_i1026" DrawAspect="Content" ObjectID="_1836858510" r:id="rId8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коэффициент истечения;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proofErr w:type="spellStart"/>
      <w:r w:rsidRPr="0066523E">
        <w:rPr>
          <w:rFonts w:eastAsia="Times New Roman" w:cs="Times New Roman"/>
          <w:i/>
          <w:sz w:val="24"/>
          <w:szCs w:val="24"/>
          <w:lang w:eastAsia="ru-RU"/>
        </w:rPr>
        <w:t>А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hol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- площадь отверстия, 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критическое давление сжиженного газа, Па;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М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молярная масса, кг/моль;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универсальная газовая постоянная, равная 8,31 Дж/(К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sym w:font="Symbol" w:char="F0D7"/>
      </w:r>
      <w:r w:rsidRPr="0066523E">
        <w:rPr>
          <w:rFonts w:eastAsia="Times New Roman" w:cs="Times New Roman"/>
          <w:sz w:val="24"/>
          <w:szCs w:val="24"/>
          <w:lang w:eastAsia="ru-RU"/>
        </w:rPr>
        <w:t>моль);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Т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критическая температура сжиженного газа, К;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R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/P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C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безразмерное давление сжиженного газа в резервуаре;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давление сжиженного газа в резервуаре, Па.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В начальный момент выброса РR1 = PV1/PC = </w:t>
      </w:r>
      <w:proofErr w:type="gramStart"/>
      <w:r w:rsidRPr="0066523E">
        <w:rPr>
          <w:rFonts w:eastAsia="Times New Roman" w:cs="Times New Roman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sz w:val="24"/>
          <w:szCs w:val="24"/>
          <w:lang w:eastAsia="ru-RU"/>
        </w:rPr>
        <w:t>p</w:t>
      </w:r>
      <w:proofErr w:type="gramEnd"/>
      <w:r w:rsidRPr="0066523E">
        <w:rPr>
          <w:rFonts w:eastAsia="Times New Roman" w:cs="Times New Roman"/>
          <w:sz w:val="24"/>
          <w:szCs w:val="24"/>
          <w:lang w:eastAsia="ru-RU"/>
        </w:rPr>
        <w:t>.tank_park.P_vessel_MPa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}}/{{ </w:t>
      </w:r>
      <w:proofErr w:type="spellStart"/>
      <w:r w:rsidRPr="0066523E">
        <w:rPr>
          <w:rFonts w:eastAsia="Times New Roman" w:cs="Times New Roman"/>
          <w:sz w:val="24"/>
          <w:szCs w:val="24"/>
          <w:lang w:eastAsia="ru-RU"/>
        </w:rPr>
        <w:t>p.tank_park.P_crit_MPa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}} = {{ p.tank_park.PR1 }};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Последующий режим истечения паровой фазы РR2 = PV2/PC = </w:t>
      </w:r>
      <w:proofErr w:type="gramStart"/>
      <w:r w:rsidRPr="0066523E">
        <w:rPr>
          <w:rFonts w:eastAsia="Times New Roman" w:cs="Times New Roman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sz w:val="24"/>
          <w:szCs w:val="24"/>
          <w:lang w:eastAsia="ru-RU"/>
        </w:rPr>
        <w:t>p</w:t>
      </w:r>
      <w:proofErr w:type="gramEnd"/>
      <w:r w:rsidRPr="0066523E">
        <w:rPr>
          <w:rFonts w:eastAsia="Times New Roman" w:cs="Times New Roman"/>
          <w:sz w:val="24"/>
          <w:szCs w:val="24"/>
          <w:lang w:eastAsia="ru-RU"/>
        </w:rPr>
        <w:t>.tank_park.P_atm_MPa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}}/{{ </w:t>
      </w:r>
      <w:proofErr w:type="spellStart"/>
      <w:r w:rsidRPr="0066523E">
        <w:rPr>
          <w:rFonts w:eastAsia="Times New Roman" w:cs="Times New Roman"/>
          <w:sz w:val="24"/>
          <w:szCs w:val="24"/>
          <w:lang w:eastAsia="ru-RU"/>
        </w:rPr>
        <w:t>p.tank_park.P_crit_MPa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}} = {{ p.tank_park.PR2 }} (при атм. давлении)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proofErr w:type="spellStart"/>
      <w:r w:rsidRPr="0066523E">
        <w:rPr>
          <w:rFonts w:eastAsia="Times New Roman" w:cs="Times New Roman"/>
          <w:i/>
          <w:sz w:val="24"/>
          <w:szCs w:val="24"/>
          <w:lang w:eastAsia="ru-RU"/>
        </w:rPr>
        <w:t>Аhol</w:t>
      </w:r>
      <w:proofErr w:type="spellEnd"/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</w:t>
      </w:r>
      <w:proofErr w:type="gramStart"/>
      <w:r w:rsidRPr="0066523E">
        <w:rPr>
          <w:rFonts w:eastAsia="Times New Roman" w:cs="Times New Roman"/>
          <w:i/>
          <w:sz w:val="24"/>
          <w:szCs w:val="24"/>
          <w:lang w:eastAsia="ru-RU"/>
        </w:rPr>
        <w:t>{{ p</w:t>
      </w:r>
      <w:proofErr w:type="gramEnd"/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.tank_park.nozzle_area_m2 }} м2; ({{ </w:t>
      </w:r>
      <w:proofErr w:type="spellStart"/>
      <w:r w:rsidRPr="0066523E">
        <w:rPr>
          <w:rFonts w:eastAsia="Times New Roman" w:cs="Times New Roman"/>
          <w:i/>
          <w:sz w:val="24"/>
          <w:szCs w:val="24"/>
          <w:lang w:eastAsia="ru-RU"/>
        </w:rPr>
        <w:t>p.inputs.lpg.nozzle_radius_m</w:t>
      </w:r>
      <w:proofErr w:type="spellEnd"/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}} м – внутренний радиус горловины резервуара),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расчета массовой скорости истечения паровой фазы: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i/>
          <w:sz w:val="24"/>
          <w:szCs w:val="24"/>
          <w:highlight w:val="green"/>
        </w:rPr>
      </w:pPr>
      <w:proofErr w:type="spellStart"/>
      <w:r w:rsidRPr="0066523E">
        <w:rPr>
          <w:rFonts w:cs="Times New Roman"/>
          <w:i/>
          <w:sz w:val="24"/>
          <w:szCs w:val="24"/>
        </w:rPr>
        <w:t>GV_пик</w:t>
      </w:r>
      <w:proofErr w:type="spellEnd"/>
      <w:r w:rsidRPr="0066523E">
        <w:rPr>
          <w:rFonts w:cs="Times New Roman"/>
          <w:i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i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i/>
          <w:sz w:val="24"/>
          <w:szCs w:val="24"/>
        </w:rPr>
        <w:t>p</w:t>
      </w:r>
      <w:proofErr w:type="gramEnd"/>
      <w:r w:rsidRPr="0066523E">
        <w:rPr>
          <w:rFonts w:cs="Times New Roman"/>
          <w:i/>
          <w:sz w:val="24"/>
          <w:szCs w:val="24"/>
        </w:rPr>
        <w:t>.tank_park.m_dot_peak_kg_s</w:t>
      </w:r>
      <w:proofErr w:type="spellEnd"/>
      <w:r w:rsidRPr="0066523E">
        <w:rPr>
          <w:rFonts w:cs="Times New Roman"/>
          <w:i/>
          <w:sz w:val="24"/>
          <w:szCs w:val="24"/>
        </w:rPr>
        <w:t xml:space="preserve"> }} кг/сек, начальный момент выброса СУГ;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proofErr w:type="spellStart"/>
      <w:r w:rsidRPr="0066523E">
        <w:rPr>
          <w:rFonts w:cs="Times New Roman"/>
          <w:i/>
          <w:sz w:val="24"/>
          <w:szCs w:val="24"/>
        </w:rPr>
        <w:t>GV_средн</w:t>
      </w:r>
      <w:proofErr w:type="spellEnd"/>
      <w:r w:rsidRPr="0066523E">
        <w:rPr>
          <w:rFonts w:cs="Times New Roman"/>
          <w:i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i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i/>
          <w:sz w:val="24"/>
          <w:szCs w:val="24"/>
        </w:rPr>
        <w:t>p</w:t>
      </w:r>
      <w:proofErr w:type="gramEnd"/>
      <w:r w:rsidRPr="0066523E">
        <w:rPr>
          <w:rFonts w:cs="Times New Roman"/>
          <w:i/>
          <w:sz w:val="24"/>
          <w:szCs w:val="24"/>
        </w:rPr>
        <w:t>.tank_park.m_dot_kg_s</w:t>
      </w:r>
      <w:proofErr w:type="spellEnd"/>
      <w:r w:rsidRPr="0066523E">
        <w:rPr>
          <w:rFonts w:cs="Times New Roman"/>
          <w:i/>
          <w:sz w:val="24"/>
          <w:szCs w:val="24"/>
        </w:rPr>
        <w:t xml:space="preserve"> }} кг/сек, последующий режим истечения паровой фазы.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 учетом коэффициента увеличения объема при переходе СУГ из жидкой фазы в паровую – 250, суммарный объем ГГ составит: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</w:t>
      </w:r>
      <w:r w:rsidRPr="00793B80">
        <w:rPr>
          <w:rFonts w:cs="Times New Roman"/>
          <w:sz w:val="24"/>
          <w:szCs w:val="24"/>
        </w:rPr>
        <w:t>ГВС = {</w:t>
      </w:r>
      <w:proofErr w:type="gramStart"/>
      <w:r w:rsidRPr="00793B80">
        <w:rPr>
          <w:rFonts w:cs="Times New Roman"/>
          <w:sz w:val="24"/>
          <w:szCs w:val="24"/>
        </w:rPr>
        <w:t xml:space="preserve">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proofErr w:type="gramEnd"/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park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V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liquid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3 }} × 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inputs</w:t>
      </w:r>
      <w:r w:rsidRPr="00793B80">
        <w:rPr>
          <w:rFonts w:cs="Times New Roman"/>
          <w:sz w:val="24"/>
          <w:szCs w:val="24"/>
        </w:rPr>
        <w:t>.</w:t>
      </w:r>
      <w:proofErr w:type="spellStart"/>
      <w:r w:rsidRPr="0066523E">
        <w:rPr>
          <w:rFonts w:cs="Times New Roman"/>
          <w:sz w:val="24"/>
          <w:szCs w:val="24"/>
          <w:lang w:val="en-US"/>
        </w:rPr>
        <w:t>lpg</w:t>
      </w:r>
      <w:proofErr w:type="spellEnd"/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expansion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factor</w:t>
      </w:r>
      <w:r w:rsidRPr="00793B80">
        <w:rPr>
          <w:rFonts w:cs="Times New Roman"/>
          <w:sz w:val="24"/>
          <w:szCs w:val="24"/>
        </w:rPr>
        <w:t xml:space="preserve"> }} = 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tank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park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V</w:t>
      </w:r>
      <w:r w:rsidRPr="00793B80">
        <w:rPr>
          <w:rFonts w:cs="Times New Roman"/>
          <w:sz w:val="24"/>
          <w:szCs w:val="24"/>
        </w:rPr>
        <w:t>_</w:t>
      </w:r>
      <w:proofErr w:type="spellStart"/>
      <w:r w:rsidRPr="0066523E">
        <w:rPr>
          <w:rFonts w:cs="Times New Roman"/>
          <w:sz w:val="24"/>
          <w:szCs w:val="24"/>
          <w:lang w:val="en-US"/>
        </w:rPr>
        <w:t>gvs</w:t>
      </w:r>
      <w:proofErr w:type="spellEnd"/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3 }} </w:t>
      </w:r>
      <w:proofErr w:type="spellStart"/>
      <w:r w:rsidRPr="00793B80">
        <w:rPr>
          <w:rFonts w:cs="Times New Roman"/>
          <w:sz w:val="24"/>
          <w:szCs w:val="24"/>
        </w:rPr>
        <w:t>куб.м</w:t>
      </w:r>
      <w:proofErr w:type="spellEnd"/>
      <w:r w:rsidRPr="00793B80">
        <w:rPr>
          <w:rFonts w:cs="Times New Roman"/>
          <w:sz w:val="24"/>
          <w:szCs w:val="24"/>
        </w:rPr>
        <w:t>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Общая масса СУГ MГВС = </w:t>
      </w:r>
      <w:proofErr w:type="gramStart"/>
      <w:r w:rsidRPr="0066523E">
        <w:rPr>
          <w:rFonts w:cs="Times New Roman"/>
          <w:sz w:val="24"/>
          <w:szCs w:val="24"/>
        </w:rPr>
        <w:t>{{ p</w:t>
      </w:r>
      <w:proofErr w:type="gramEnd"/>
      <w:r w:rsidRPr="0066523E">
        <w:rPr>
          <w:rFonts w:cs="Times New Roman"/>
          <w:sz w:val="24"/>
          <w:szCs w:val="24"/>
        </w:rPr>
        <w:t xml:space="preserve">.tank_park.V_gvs_m3 }} × {{ p.inputs.lpg.rho_vapor_kg_m3 }} = {{ </w:t>
      </w:r>
      <w:proofErr w:type="spellStart"/>
      <w:r w:rsidRPr="0066523E">
        <w:rPr>
          <w:rFonts w:cs="Times New Roman"/>
          <w:sz w:val="24"/>
          <w:szCs w:val="24"/>
        </w:rPr>
        <w:t>p.tank_park.m_gvs_kg</w:t>
      </w:r>
      <w:proofErr w:type="spellEnd"/>
      <w:r w:rsidRPr="0066523E">
        <w:rPr>
          <w:rFonts w:cs="Times New Roman"/>
          <w:sz w:val="24"/>
          <w:szCs w:val="24"/>
        </w:rPr>
        <w:t xml:space="preserve"> }} кг., где величина {{ p.inputs.lpg.rho_vapor_kg_m3 }} – плотность паров СУГ, кг/м3: при температуре </w:t>
      </w:r>
      <w:proofErr w:type="spellStart"/>
      <w:r w:rsidRPr="0066523E">
        <w:rPr>
          <w:rFonts w:cs="Times New Roman"/>
          <w:sz w:val="24"/>
          <w:szCs w:val="24"/>
        </w:rPr>
        <w:t>tP</w:t>
      </w:r>
      <w:proofErr w:type="spellEnd"/>
      <w:r w:rsidRPr="0066523E">
        <w:rPr>
          <w:rFonts w:cs="Times New Roman"/>
          <w:sz w:val="24"/>
          <w:szCs w:val="24"/>
        </w:rPr>
        <w:t xml:space="preserve"> = {{ </w:t>
      </w:r>
      <w:proofErr w:type="spellStart"/>
      <w:r w:rsidRPr="0066523E">
        <w:rPr>
          <w:rFonts w:cs="Times New Roman"/>
          <w:sz w:val="24"/>
          <w:szCs w:val="24"/>
        </w:rPr>
        <w:t>p.inputs.lpg.T_calc_C</w:t>
      </w:r>
      <w:proofErr w:type="spellEnd"/>
      <w:r w:rsidRPr="0066523E">
        <w:rPr>
          <w:rFonts w:cs="Times New Roman"/>
          <w:sz w:val="24"/>
          <w:szCs w:val="24"/>
        </w:rPr>
        <w:t xml:space="preserve"> }}°С, вычисляемая по формуле:</w:t>
      </w:r>
    </w:p>
    <w:p w:rsidR="00FF1BD9" w:rsidRPr="0066523E" w:rsidRDefault="00793B80" w:rsidP="00FF1BD9">
      <w:pPr>
        <w:contextualSpacing/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-3.4pt;margin-top:8.85pt;width:123pt;height:34pt;z-index:251668480" fillcolor="window">
            <v:imagedata r:id="rId9" o:title=""/>
          </v:shape>
          <o:OLEObject Type="Embed" ProgID="Equation.3" ShapeID="_x0000_s1034" DrawAspect="Content" ObjectID="_1836858524" r:id="rId1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Дальность распространения облака ГВС при испарении остатков СУГ после прекращения горения в направлении ветра определяется по эмпирической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227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 = 25 × (М/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proofErr w:type="gramStart"/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)1</w:t>
      </w:r>
      <w:proofErr w:type="gramEnd"/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/2,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1 = {{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p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.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tank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park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.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wind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1_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m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 }}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 = 1 м/с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3 = {{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p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.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tank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park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.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wind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>3_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m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 }}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793B80">
        <w:rPr>
          <w:rFonts w:cs="Times New Roman"/>
          <w:color w:val="424242"/>
          <w:sz w:val="24"/>
          <w:szCs w:val="24"/>
          <w:shd w:val="clear" w:color="auto" w:fill="FFFFFF"/>
        </w:rPr>
        <w:t xml:space="preserve"> = 3 м/с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где М - массовый секундный расход газа, кг/с, ранее определен, равен </w:t>
      </w:r>
      <w:proofErr w:type="gramStart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{{ </w:t>
      </w:r>
      <w:proofErr w:type="spellStart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p</w:t>
      </w:r>
      <w:proofErr w:type="gramEnd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.tank_park.m_dot_kg_s</w:t>
      </w:r>
      <w:proofErr w:type="spellEnd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 }} кг/сек;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25 - коэффициент пропорциональности, имеющий размерность м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3/2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/кг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1/2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W – скорость ветра, м/с, принимается равной 1 и 3 м/с.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Граница зоны распространения взрывоопасной концентрации ГВС, ограниченная радиусом 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, в результате истечения газа за счет нарушения герметичности емкости, может быть определена по формуле:  </w:t>
      </w: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225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r0 = 12,5 × (М/W)1/2,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  <w:t xml:space="preserve">r0 = </w:t>
      </w:r>
      <w:proofErr w:type="gramStart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{{ p</w:t>
      </w:r>
      <w:proofErr w:type="gramEnd"/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.tank_park.r0_wind1_m }} м при W = 1 м/с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  <w:t>r0 = {{ p.tank_park.r0_wind3_m }} м при W = 3 м/с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ab/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На начальном этапе возгорания факела (длительностью 2-3 сек) выброс паровой фазы СУГ происходит со скоростью </w:t>
      </w:r>
      <w:proofErr w:type="gramStart"/>
      <w:r w:rsidRPr="0066523E">
        <w:rPr>
          <w:rFonts w:cs="Times New Roman"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sz w:val="24"/>
          <w:szCs w:val="24"/>
        </w:rPr>
        <w:t>p</w:t>
      </w:r>
      <w:proofErr w:type="gramEnd"/>
      <w:r w:rsidRPr="0066523E">
        <w:rPr>
          <w:rFonts w:cs="Times New Roman"/>
          <w:sz w:val="24"/>
          <w:szCs w:val="24"/>
        </w:rPr>
        <w:t>.tank_park.m_dot_peak_kg_s</w:t>
      </w:r>
      <w:proofErr w:type="spellEnd"/>
      <w:r w:rsidRPr="0066523E">
        <w:rPr>
          <w:rFonts w:cs="Times New Roman"/>
          <w:sz w:val="24"/>
          <w:szCs w:val="24"/>
        </w:rPr>
        <w:t xml:space="preserve"> }} кг/сек, в дальнейшем – {{ </w:t>
      </w:r>
      <w:proofErr w:type="spellStart"/>
      <w:r w:rsidRPr="0066523E">
        <w:rPr>
          <w:rFonts w:cs="Times New Roman"/>
          <w:sz w:val="24"/>
          <w:szCs w:val="24"/>
        </w:rPr>
        <w:t>p.tank_park.m_dot_kg_s</w:t>
      </w:r>
      <w:proofErr w:type="spellEnd"/>
      <w:r w:rsidRPr="0066523E">
        <w:rPr>
          <w:rFonts w:cs="Times New Roman"/>
          <w:sz w:val="24"/>
          <w:szCs w:val="24"/>
        </w:rPr>
        <w:t xml:space="preserve"> }} кг/сек. Направление факельного горения – вертикальное.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При струйном истечении сжатых горючих газов, паровой и жидкой фазы СУГ и СПГ возникает опасность образования диффузионных факелов.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lastRenderedPageBreak/>
        <w:t xml:space="preserve">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300" w:dyaOrig="360">
          <v:shape id="_x0000_i1028" type="#_x0000_t75" style="width:66pt;height:18.75pt" o:ole="">
            <v:imagedata r:id="rId11" o:title=""/>
          </v:shape>
          <o:OLEObject Type="Embed" ProgID="Equation.3" ShapeID="_x0000_i1028" DrawAspect="Content" ObjectID="_1836858511" r:id="rId12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K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12,5, при истечении паровой фазы СУГ или СПГ равным 13,5, при истечении жидкой фазы СУГ или СПГ равным 15.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Длина факела при струйном истечении горючих жидкостей определяется дальностью (высотой) струи жидкости.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420" w:dyaOrig="340">
          <v:shape id="_x0000_i1029" type="#_x0000_t75" style="width:69.75pt;height:17.25pt" o:ole="">
            <v:imagedata r:id="rId13" o:title=""/>
          </v:shape>
          <o:OLEObject Type="Embed" ProgID="Equation.3" ShapeID="_x0000_i1029" DrawAspect="Content" ObjectID="_1836858512" r:id="rId14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При проведении оценок пожарной опасности </w:t>
      </w:r>
      <w:r w:rsidRPr="0066523E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66523E">
        <w:rPr>
          <w:rFonts w:eastAsia="Times New Roman" w:cs="Times New Roman"/>
          <w:sz w:val="24"/>
          <w:szCs w:val="24"/>
          <w:lang w:eastAsia="ru-RU"/>
        </w:rPr>
        <w:t>сжатых горючих газов, паровой и жидкой фазы СУГ и СПГ допускается принимать следующие допущения: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определяется размерами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-ом секторе, ограниченном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(П3.52) - (П3.59), (П3.62), принимая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66523E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0" type="#_x0000_t75" style="width:19.5pt;height:21pt" o:ole="" fillcolor="window">
            <v:imagedata r:id="rId15" o:title=""/>
          </v:shape>
          <o:OLEObject Type="Embed" ProgID="Equation.3" ShapeID="_x0000_i1030" DrawAspect="Content" ObjectID="_1836858513" r:id="rId16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по табл. П3.4 в зависимости от вида топлива;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На начальном этапе возгорания факела размер выброса струи горящего газа составит: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LF</w:t>
      </w:r>
      <w:r w:rsidRPr="00793B80">
        <w:rPr>
          <w:rFonts w:cs="Times New Roman"/>
          <w:sz w:val="24"/>
          <w:szCs w:val="24"/>
        </w:rPr>
        <w:t>1 = {</w:t>
      </w:r>
      <w:proofErr w:type="gramStart"/>
      <w:r w:rsidRPr="00793B80">
        <w:rPr>
          <w:rFonts w:cs="Times New Roman"/>
          <w:sz w:val="24"/>
          <w:szCs w:val="24"/>
        </w:rPr>
        <w:t xml:space="preserve">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jet</w:t>
      </w:r>
      <w:proofErr w:type="gramEnd"/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fire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peak</w:t>
      </w:r>
      <w:r w:rsidRPr="00793B80">
        <w:rPr>
          <w:rFonts w:cs="Times New Roman"/>
          <w:sz w:val="24"/>
          <w:szCs w:val="24"/>
        </w:rPr>
        <w:t>.</w:t>
      </w:r>
      <w:proofErr w:type="spellStart"/>
      <w:r w:rsidRPr="0066523E">
        <w:rPr>
          <w:rFonts w:cs="Times New Roman"/>
          <w:sz w:val="24"/>
          <w:szCs w:val="24"/>
          <w:lang w:val="en-US"/>
        </w:rPr>
        <w:t>params</w:t>
      </w:r>
      <w:proofErr w:type="spellEnd"/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LF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 }} м, </w:t>
      </w:r>
      <w:r w:rsidRPr="00793B80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  <w:lang w:val="en-US"/>
        </w:rPr>
        <w:t>DF</w:t>
      </w:r>
      <w:r w:rsidRPr="00793B80">
        <w:rPr>
          <w:rFonts w:cs="Times New Roman"/>
          <w:sz w:val="24"/>
          <w:szCs w:val="24"/>
        </w:rPr>
        <w:t xml:space="preserve">1 = 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jet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fire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peak</w:t>
      </w:r>
      <w:r w:rsidRPr="00793B80">
        <w:rPr>
          <w:rFonts w:cs="Times New Roman"/>
          <w:sz w:val="24"/>
          <w:szCs w:val="24"/>
        </w:rPr>
        <w:t>.</w:t>
      </w:r>
      <w:proofErr w:type="spellStart"/>
      <w:r w:rsidRPr="0066523E">
        <w:rPr>
          <w:rFonts w:cs="Times New Roman"/>
          <w:sz w:val="24"/>
          <w:szCs w:val="24"/>
          <w:lang w:val="en-US"/>
        </w:rPr>
        <w:t>params</w:t>
      </w:r>
      <w:proofErr w:type="spellEnd"/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DF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 }}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 в дальнейших расчетах для данного режима горения в учет не берется по причине скоротечности процесса.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sz w:val="24"/>
          <w:szCs w:val="24"/>
        </w:rPr>
        <w:t xml:space="preserve">При выходе паровой фазы СУГ в </w:t>
      </w:r>
      <w:proofErr w:type="gramStart"/>
      <w:r w:rsidRPr="00000F4D">
        <w:rPr>
          <w:rFonts w:cs="Times New Roman"/>
          <w:sz w:val="24"/>
          <w:szCs w:val="24"/>
        </w:rPr>
        <w:t xml:space="preserve">{{ </w:t>
      </w:r>
      <w:proofErr w:type="spellStart"/>
      <w:r w:rsidRPr="00000F4D">
        <w:rPr>
          <w:rFonts w:cs="Times New Roman"/>
          <w:sz w:val="24"/>
          <w:szCs w:val="24"/>
        </w:rPr>
        <w:t>p.jet</w:t>
      </w:r>
      <w:proofErr w:type="gramEnd"/>
      <w:r w:rsidRPr="00000F4D">
        <w:rPr>
          <w:rFonts w:cs="Times New Roman"/>
          <w:sz w:val="24"/>
          <w:szCs w:val="24"/>
        </w:rPr>
        <w:t>_fire.params.M_kg_s</w:t>
      </w:r>
      <w:proofErr w:type="spellEnd"/>
      <w:r w:rsidRPr="00000F4D">
        <w:rPr>
          <w:rFonts w:cs="Times New Roman"/>
          <w:sz w:val="24"/>
          <w:szCs w:val="24"/>
        </w:rPr>
        <w:t xml:space="preserve"> }} кг/сек высота и диаметр факела составит: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  <w:lang w:val="en-US"/>
        </w:rPr>
        <w:t>LF</w:t>
      </w:r>
      <w:r w:rsidRPr="00793B80">
        <w:rPr>
          <w:rFonts w:cs="Times New Roman"/>
          <w:sz w:val="24"/>
          <w:szCs w:val="24"/>
        </w:rPr>
        <w:t xml:space="preserve"> = {</w:t>
      </w:r>
      <w:proofErr w:type="gramStart"/>
      <w:r w:rsidRPr="00793B80">
        <w:rPr>
          <w:rFonts w:cs="Times New Roman"/>
          <w:sz w:val="24"/>
          <w:szCs w:val="24"/>
        </w:rPr>
        <w:t xml:space="preserve">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jet</w:t>
      </w:r>
      <w:proofErr w:type="gramEnd"/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fire</w:t>
      </w:r>
      <w:r w:rsidRPr="00793B80">
        <w:rPr>
          <w:rFonts w:cs="Times New Roman"/>
          <w:sz w:val="24"/>
          <w:szCs w:val="24"/>
        </w:rPr>
        <w:t>.</w:t>
      </w:r>
      <w:proofErr w:type="spellStart"/>
      <w:r w:rsidRPr="0066523E">
        <w:rPr>
          <w:rFonts w:cs="Times New Roman"/>
          <w:sz w:val="24"/>
          <w:szCs w:val="24"/>
          <w:lang w:val="en-US"/>
        </w:rPr>
        <w:t>params</w:t>
      </w:r>
      <w:proofErr w:type="spellEnd"/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LF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 }} м, </w:t>
      </w:r>
      <w:r w:rsidRPr="00793B80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  <w:lang w:val="en-US"/>
        </w:rPr>
        <w:t>DF</w:t>
      </w:r>
      <w:r w:rsidRPr="00793B80">
        <w:rPr>
          <w:rFonts w:cs="Times New Roman"/>
          <w:sz w:val="24"/>
          <w:szCs w:val="24"/>
        </w:rPr>
        <w:t xml:space="preserve"> = {{ </w:t>
      </w:r>
      <w:r w:rsidRPr="0066523E">
        <w:rPr>
          <w:rFonts w:cs="Times New Roman"/>
          <w:sz w:val="24"/>
          <w:szCs w:val="24"/>
          <w:lang w:val="en-US"/>
        </w:rPr>
        <w:t>p</w:t>
      </w:r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jet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fire</w:t>
      </w:r>
      <w:r w:rsidRPr="00793B80">
        <w:rPr>
          <w:rFonts w:cs="Times New Roman"/>
          <w:sz w:val="24"/>
          <w:szCs w:val="24"/>
        </w:rPr>
        <w:t>.</w:t>
      </w:r>
      <w:proofErr w:type="spellStart"/>
      <w:r w:rsidRPr="0066523E">
        <w:rPr>
          <w:rFonts w:cs="Times New Roman"/>
          <w:sz w:val="24"/>
          <w:szCs w:val="24"/>
          <w:lang w:val="en-US"/>
        </w:rPr>
        <w:t>params</w:t>
      </w:r>
      <w:proofErr w:type="spellEnd"/>
      <w:r w:rsidRPr="00793B80">
        <w:rPr>
          <w:rFonts w:cs="Times New Roman"/>
          <w:sz w:val="24"/>
          <w:szCs w:val="24"/>
        </w:rPr>
        <w:t>.</w:t>
      </w:r>
      <w:r w:rsidRPr="0066523E">
        <w:rPr>
          <w:rFonts w:cs="Times New Roman"/>
          <w:sz w:val="24"/>
          <w:szCs w:val="24"/>
          <w:lang w:val="en-US"/>
        </w:rPr>
        <w:t>DF</w:t>
      </w:r>
      <w:r w:rsidRPr="00793B80">
        <w:rPr>
          <w:rFonts w:cs="Times New Roman"/>
          <w:sz w:val="24"/>
          <w:szCs w:val="24"/>
        </w:rPr>
        <w:t>_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793B80">
        <w:rPr>
          <w:rFonts w:cs="Times New Roman"/>
          <w:sz w:val="24"/>
          <w:szCs w:val="24"/>
        </w:rPr>
        <w:t xml:space="preserve"> }}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Интенсивность теплового излучения </w:t>
      </w:r>
      <w:r w:rsidRPr="0066523E">
        <w:rPr>
          <w:rFonts w:cs="Times New Roman"/>
          <w:i/>
          <w:sz w:val="24"/>
          <w:szCs w:val="24"/>
        </w:rPr>
        <w:t>q</w:t>
      </w:r>
      <w:r w:rsidRPr="0066523E">
        <w:rPr>
          <w:rFonts w:cs="Times New Roman"/>
          <w:sz w:val="24"/>
          <w:szCs w:val="24"/>
        </w:rPr>
        <w:t xml:space="preserve"> (кВт/м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) для факельного горения ЛВЖ, ГЖ или СУГ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380" w:dyaOrig="380">
          <v:shape id="_x0000_i1031" type="#_x0000_t75" style="width:69pt;height:19.5pt" o:ole="" fillcolor="window">
            <v:imagedata r:id="rId17" o:title=""/>
          </v:shape>
          <o:OLEObject Type="Embed" ProgID="Equation.3" ShapeID="_x0000_i1031" DrawAspect="Content" ObjectID="_1836858514" r:id="rId18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где   </w:t>
      </w:r>
      <w:proofErr w:type="spellStart"/>
      <w:proofErr w:type="gramStart"/>
      <w:r w:rsidRPr="0066523E">
        <w:rPr>
          <w:rFonts w:cs="Times New Roman"/>
          <w:i/>
          <w:sz w:val="24"/>
          <w:szCs w:val="24"/>
          <w:lang w:val="en-US"/>
        </w:rPr>
        <w:t>E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f</w:t>
      </w:r>
      <w:proofErr w:type="spellEnd"/>
      <w:r w:rsidRPr="0066523E">
        <w:rPr>
          <w:rFonts w:cs="Times New Roman"/>
          <w:i/>
          <w:sz w:val="24"/>
          <w:szCs w:val="24"/>
          <w:vertAlign w:val="subscript"/>
        </w:rPr>
        <w:t xml:space="preserve">  </w:t>
      </w:r>
      <w:r w:rsidRPr="0066523E">
        <w:rPr>
          <w:rFonts w:cs="Times New Roman"/>
          <w:sz w:val="24"/>
          <w:szCs w:val="24"/>
        </w:rPr>
        <w:t>-</w:t>
      </w:r>
      <w:proofErr w:type="gramEnd"/>
      <w:r w:rsidRPr="0066523E">
        <w:rPr>
          <w:rFonts w:cs="Times New Roman"/>
          <w:sz w:val="24"/>
          <w:szCs w:val="24"/>
        </w:rPr>
        <w:t xml:space="preserve"> средне-поверхностная интенсивность теплового излучения пламени, кВт/м</w:t>
      </w:r>
      <w:r w:rsidRPr="00FD0193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proofErr w:type="spellStart"/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proofErr w:type="spellEnd"/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τ</w:t>
      </w:r>
      <w:r w:rsidRPr="0066523E">
        <w:rPr>
          <w:rFonts w:cs="Times New Roman"/>
          <w:sz w:val="24"/>
          <w:szCs w:val="24"/>
        </w:rPr>
        <w:t xml:space="preserve"> - коэффициент пропускания атмосферы.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Угловой коэффициент облученности </w:t>
      </w:r>
      <w:proofErr w:type="spellStart"/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proofErr w:type="spellEnd"/>
      <w:r w:rsidRPr="0066523E">
        <w:rPr>
          <w:rFonts w:cs="Times New Roman"/>
          <w:i/>
          <w:sz w:val="24"/>
          <w:szCs w:val="24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>определяется по формуле:</w:t>
      </w: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640" w:dyaOrig="480">
          <v:shape id="_x0000_i1032" type="#_x0000_t75" style="width:83.25pt;height:24.75pt" o:ole="" fillcolor="window">
            <v:imagedata r:id="rId19" o:title=""/>
          </v:shape>
          <o:OLEObject Type="Embed" ProgID="Equation.3" ShapeID="_x0000_i1032" DrawAspect="Content" ObjectID="_1836858515" r:id="rId2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, 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факторы облученности для вертикальной и горизонтальной площадок соответственно, которые определяются по формулам: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38"/>
          <w:sz w:val="24"/>
          <w:szCs w:val="24"/>
          <w:highlight w:val="green"/>
        </w:rPr>
      </w:pPr>
      <w:r w:rsidRPr="0066523E">
        <w:rPr>
          <w:rFonts w:cs="Times New Roman"/>
          <w:position w:val="-38"/>
          <w:sz w:val="24"/>
          <w:szCs w:val="24"/>
        </w:rPr>
        <w:object w:dxaOrig="8640" w:dyaOrig="880">
          <v:shape id="_x0000_i1033" type="#_x0000_t75" style="width:6in;height:44.25pt" o:ole="" fillcolor="window">
            <v:imagedata r:id="rId21" o:title=""/>
          </v:shape>
          <o:OLEObject Type="Embed" ProgID="Equation.3" ShapeID="_x0000_i1033" DrawAspect="Content" ObjectID="_1836858516" r:id="rId22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6"/>
          <w:sz w:val="24"/>
          <w:szCs w:val="24"/>
        </w:rPr>
        <w:object w:dxaOrig="8260" w:dyaOrig="840">
          <v:shape id="_x0000_i1034" type="#_x0000_t75" style="width:414pt;height:42pt" o:ole="" fillcolor="window">
            <v:imagedata r:id="rId23" o:title=""/>
          </v:shape>
          <o:OLEObject Type="Embed" ProgID="Equation.3" ShapeID="_x0000_i1034" DrawAspect="Content" ObjectID="_1836858517" r:id="rId24"/>
        </w:object>
      </w:r>
    </w:p>
    <w:p w:rsidR="00FF1BD9" w:rsidRPr="0066523E" w:rsidRDefault="00FF1BD9" w:rsidP="00FF1BD9">
      <w:pPr>
        <w:rPr>
          <w:rFonts w:cs="Times New Roman"/>
          <w:position w:val="-36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20743381" wp14:editId="24E8B076">
            <wp:extent cx="981075" cy="428625"/>
            <wp:effectExtent l="0" t="0" r="0" b="9525"/>
            <wp:docPr id="10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0DC6551E" wp14:editId="0CBC26DC">
            <wp:extent cx="704850" cy="428625"/>
            <wp:effectExtent l="0" t="0" r="0" b="9525"/>
            <wp:docPr id="10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880" w:dyaOrig="620">
          <v:shape id="_x0000_i1035" type="#_x0000_t75" style="width:44.25pt;height:30.75pt" o:ole="" fillcolor="window">
            <v:imagedata r:id="rId27" o:title=""/>
          </v:shape>
          <o:OLEObject Type="Embed" ProgID="Equation.3" ShapeID="_x0000_i1035" DrawAspect="Content" ObjectID="_1836858518" r:id="rId28"/>
        </w:object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960" w:dyaOrig="620">
          <v:shape id="_x0000_i1036" type="#_x0000_t75" style="width:47.25pt;height:30.75pt" o:ole="" fillcolor="window">
            <v:imagedata r:id="rId29" o:title=""/>
          </v:shape>
          <o:OLEObject Type="Embed" ProgID="Equation.3" ShapeID="_x0000_i1036" DrawAspect="Content" ObjectID="_1836858519" r:id="rId30"/>
        </w:objec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расстояние от горизонтальной границы горения факела до облучаемого объекта, м;</w: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эффективный диаметр пролива, м;</w:t>
      </w: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высота пламени,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2880" w:dyaOrig="360">
          <v:shape id="_x0000_i1037" type="#_x0000_t75" style="width:2in;height:19.5pt" o:ole="" fillcolor="window">
            <v:imagedata r:id="rId31" o:title=""/>
          </v:shape>
          <o:OLEObject Type="Embed" ProgID="Equation.3" ShapeID="_x0000_i1037" DrawAspect="Content" ObjectID="_1836858520" r:id="rId32"/>
        </w:objec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  <w:highlight w:val="green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>Коэффициенты:</w:t>
      </w:r>
      <w:r w:rsidRPr="00793B80">
        <w:rPr>
          <w:rFonts w:cs="Times New Roman"/>
          <w:sz w:val="24"/>
          <w:szCs w:val="24"/>
          <w:highlight w:val="yellow"/>
        </w:rPr>
        <w:tab/>
      </w:r>
      <w:r w:rsidRPr="00793B80">
        <w:rPr>
          <w:rFonts w:cs="Times New Roman"/>
          <w:position w:val="-24"/>
          <w:sz w:val="24"/>
          <w:szCs w:val="24"/>
          <w:highlight w:val="yellow"/>
        </w:rPr>
        <w:object w:dxaOrig="960" w:dyaOrig="620">
          <v:shape id="_x0000_i1038" type="#_x0000_t75" style="width:47.25pt;height:30.75pt" o:ole="" fillcolor="window">
            <v:imagedata r:id="rId29" o:title=""/>
          </v:shape>
          <o:OLEObject Type="Embed" ProgID="Equation.3" ShapeID="_x0000_i1038" DrawAspect="Content" ObjectID="_1836858521" r:id="rId33"/>
        </w:object>
      </w:r>
      <w:r w:rsidRPr="00793B80">
        <w:rPr>
          <w:rFonts w:cs="Times New Roman"/>
          <w:sz w:val="24"/>
          <w:szCs w:val="24"/>
          <w:highlight w:val="yellow"/>
        </w:rPr>
        <w:t xml:space="preserve"> = 13,33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>Коэффициенты определяем для расстояний от 5 до 100 м: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S</w:t>
            </w:r>
          </w:p>
        </w:tc>
      </w:tr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1,182593805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2,36518761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3,54778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4,73038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7,09556</w:t>
            </w:r>
          </w:p>
        </w:tc>
      </w:tr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9,460750436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11,825938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14,1911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18,9215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  <w:lang w:val="en-US"/>
              </w:rPr>
              <w:t>23,6519</w:t>
            </w:r>
          </w:p>
        </w:tc>
      </w:tr>
    </w:tbl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B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1,014096344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1,39399353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1,91482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2,47089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3,61825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4,783225148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5,95524897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7,1308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9,48718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11,8471</w:t>
            </w:r>
          </w:p>
        </w:tc>
      </w:tr>
    </w:tbl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A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iCs/>
                <w:color w:val="000000"/>
                <w:sz w:val="24"/>
                <w:szCs w:val="24"/>
                <w:highlight w:val="yellow"/>
              </w:rPr>
              <w:t>A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76,17844149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38,9761661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26,9696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21,262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16,1456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14,17876829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13,4716835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13,3945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14,1849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15,6053</w:t>
            </w:r>
          </w:p>
        </w:tc>
      </w:tr>
    </w:tbl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Фактор облученности для вертикальной </w:t>
      </w:r>
      <w:r w:rsidRPr="00793B80">
        <w:rPr>
          <w:rFonts w:cs="Times New Roman"/>
          <w:i/>
          <w:sz w:val="24"/>
          <w:szCs w:val="24"/>
          <w:highlight w:val="yellow"/>
        </w:rPr>
        <w:t>F</w:t>
      </w:r>
      <w:r w:rsidRPr="00793B80">
        <w:rPr>
          <w:rFonts w:cs="Times New Roman"/>
          <w:i/>
          <w:sz w:val="24"/>
          <w:szCs w:val="24"/>
          <w:highlight w:val="yellow"/>
          <w:vertAlign w:val="subscript"/>
        </w:rPr>
        <w:t>V</w:t>
      </w:r>
      <w:r w:rsidRPr="00793B80">
        <w:rPr>
          <w:rFonts w:cs="Times New Roman"/>
          <w:sz w:val="24"/>
          <w:szCs w:val="24"/>
          <w:highlight w:val="yellow"/>
        </w:rPr>
        <w:t xml:space="preserve"> площади: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position w:val="-38"/>
          <w:sz w:val="24"/>
          <w:szCs w:val="24"/>
          <w:highlight w:val="yellow"/>
        </w:rPr>
        <w:object w:dxaOrig="8640" w:dyaOrig="880">
          <v:shape id="_x0000_i1039" type="#_x0000_t75" style="width:6in;height:44.25pt" o:ole="" fillcolor="window">
            <v:imagedata r:id="rId21" o:title=""/>
          </v:shape>
          <o:OLEObject Type="Embed" ProgID="Equation.3" ShapeID="_x0000_i1039" DrawAspect="Content" ObjectID="_1836858522" r:id="rId34"/>
        </w:objec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Расчетные данные </w:t>
      </w:r>
      <w:r w:rsidRPr="00793B80">
        <w:rPr>
          <w:rFonts w:cs="Times New Roman"/>
          <w:i/>
          <w:sz w:val="24"/>
          <w:szCs w:val="24"/>
          <w:highlight w:val="yellow"/>
        </w:rPr>
        <w:t>F</w:t>
      </w:r>
      <w:r w:rsidRPr="00793B80">
        <w:rPr>
          <w:rFonts w:cs="Times New Roman"/>
          <w:i/>
          <w:sz w:val="24"/>
          <w:szCs w:val="24"/>
          <w:highlight w:val="yellow"/>
          <w:vertAlign w:val="subscript"/>
        </w:rPr>
        <w:t>V</w:t>
      </w:r>
      <w:r w:rsidRPr="00793B80">
        <w:rPr>
          <w:rFonts w:cs="Times New Roman"/>
          <w:sz w:val="24"/>
          <w:szCs w:val="24"/>
          <w:highlight w:val="yellow"/>
        </w:rPr>
        <w:t xml:space="preserve"> для расстояний r = 5 - 100 м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518"/>
        <w:gridCol w:w="135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  <w:t>V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  <w:t>V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sz w:val="24"/>
                <w:szCs w:val="24"/>
                <w:highlight w:val="yellow"/>
                <w:vertAlign w:val="subscript"/>
                <w:lang w:val="en-US"/>
              </w:rPr>
              <w:t>V</w:t>
            </w:r>
          </w:p>
        </w:tc>
      </w:tr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0,422798138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0,21126778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0,14045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0,10467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0,068</w:t>
            </w:r>
          </w:p>
        </w:tc>
      </w:tr>
      <w:tr w:rsidR="00FF1BD9" w:rsidRPr="00793B80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0,048838913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0,03689957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0,02878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0,0187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0,01296</w:t>
            </w:r>
          </w:p>
        </w:tc>
      </w:tr>
    </w:tbl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Фактор облученности для горизонтальной </w:t>
      </w:r>
      <w:r w:rsidRPr="00793B80">
        <w:rPr>
          <w:rFonts w:cs="Times New Roman"/>
          <w:i/>
          <w:sz w:val="24"/>
          <w:szCs w:val="24"/>
          <w:highlight w:val="yellow"/>
        </w:rPr>
        <w:t>F</w:t>
      </w:r>
      <w:r w:rsidRPr="00793B80">
        <w:rPr>
          <w:rFonts w:cs="Times New Roman"/>
          <w:i/>
          <w:sz w:val="24"/>
          <w:szCs w:val="24"/>
          <w:highlight w:val="yellow"/>
          <w:vertAlign w:val="subscript"/>
          <w:lang w:val="en-US"/>
        </w:rPr>
        <w:t>H</w:t>
      </w:r>
      <w:r w:rsidRPr="00793B80">
        <w:rPr>
          <w:rFonts w:cs="Times New Roman"/>
          <w:sz w:val="24"/>
          <w:szCs w:val="24"/>
          <w:highlight w:val="yellow"/>
        </w:rPr>
        <w:t xml:space="preserve"> площади: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position w:val="-36"/>
          <w:sz w:val="24"/>
          <w:szCs w:val="24"/>
          <w:highlight w:val="yellow"/>
        </w:rPr>
        <w:object w:dxaOrig="8260" w:dyaOrig="840">
          <v:shape id="_x0000_i1040" type="#_x0000_t75" style="width:414pt;height:42pt" o:ole="" fillcolor="window">
            <v:imagedata r:id="rId23" o:title=""/>
          </v:shape>
          <o:OLEObject Type="Embed" ProgID="Equation.3" ShapeID="_x0000_i1040" DrawAspect="Content" ObjectID="_1836858523" r:id="rId35"/>
        </w:object>
      </w: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Расчетные данные </w:t>
      </w:r>
      <w:r w:rsidRPr="00793B80">
        <w:rPr>
          <w:rFonts w:cs="Times New Roman"/>
          <w:i/>
          <w:sz w:val="24"/>
          <w:szCs w:val="24"/>
          <w:highlight w:val="yellow"/>
        </w:rPr>
        <w:t>F</w:t>
      </w:r>
      <w:r w:rsidRPr="00793B80">
        <w:rPr>
          <w:rFonts w:cs="Times New Roman"/>
          <w:i/>
          <w:sz w:val="24"/>
          <w:szCs w:val="24"/>
          <w:highlight w:val="yellow"/>
          <w:vertAlign w:val="subscript"/>
          <w:lang w:val="en-US"/>
        </w:rPr>
        <w:t>H</w:t>
      </w:r>
      <w:r w:rsidRPr="00793B80">
        <w:rPr>
          <w:rFonts w:cs="Times New Roman"/>
          <w:sz w:val="24"/>
          <w:szCs w:val="24"/>
          <w:highlight w:val="yellow"/>
        </w:rPr>
        <w:t xml:space="preserve"> для расстояний r = 5 - 100 м</w:t>
      </w:r>
    </w:p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H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i/>
                <w:sz w:val="24"/>
                <w:szCs w:val="24"/>
                <w:highlight w:val="yellow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H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  <w:vAlign w:val="bottom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0,320634431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0,137170043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0,08731424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0,06242322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0,03682096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0,023711314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0,016004821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0,01117477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0,00590964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szCs w:val="24"/>
                <w:highlight w:val="yellow"/>
              </w:rPr>
              <w:t>0,00341778</w:t>
            </w:r>
          </w:p>
        </w:tc>
      </w:tr>
    </w:tbl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  <w:r w:rsidRPr="00793B80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Угловой коэффициент облученности </w:t>
      </w:r>
      <w:proofErr w:type="spellStart"/>
      <w:r w:rsidRPr="00793B80">
        <w:rPr>
          <w:rFonts w:eastAsia="Times New Roman" w:cs="Times New Roman"/>
          <w:i/>
          <w:iCs/>
          <w:color w:val="000000"/>
          <w:sz w:val="24"/>
          <w:szCs w:val="24"/>
          <w:highlight w:val="yellow"/>
          <w:lang w:eastAsia="ru-RU"/>
        </w:rPr>
        <w:t>F</w:t>
      </w:r>
      <w:r w:rsidRPr="00793B80">
        <w:rPr>
          <w:rFonts w:eastAsia="Times New Roman" w:cs="Times New Roman"/>
          <w:i/>
          <w:iCs/>
          <w:color w:val="000000"/>
          <w:sz w:val="24"/>
          <w:szCs w:val="24"/>
          <w:highlight w:val="yellow"/>
          <w:vertAlign w:val="subscript"/>
          <w:lang w:eastAsia="ru-RU"/>
        </w:rPr>
        <w:t>q</w:t>
      </w:r>
      <w:proofErr w:type="spellEnd"/>
      <w:r w:rsidRPr="00793B80">
        <w:rPr>
          <w:rFonts w:eastAsia="Times New Roman" w:cs="Times New Roman"/>
          <w:i/>
          <w:iCs/>
          <w:color w:val="000000"/>
          <w:sz w:val="24"/>
          <w:szCs w:val="24"/>
          <w:highlight w:val="yellow"/>
          <w:vertAlign w:val="subscript"/>
          <w:lang w:eastAsia="ru-RU"/>
        </w:rPr>
        <w:t xml:space="preserve"> </w:t>
      </w:r>
      <w:r w:rsidRPr="00793B80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 </w:t>
      </w:r>
    </w:p>
    <w:p w:rsidR="00FF1BD9" w:rsidRPr="00793B80" w:rsidRDefault="00793B80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noProof/>
          <w:sz w:val="24"/>
          <w:szCs w:val="24"/>
          <w:highlight w:val="yellow"/>
          <w:lang w:eastAsia="ru-RU"/>
        </w:rPr>
        <w:object w:dxaOrig="1440" w:dyaOrig="1440">
          <v:shape id="_x0000_s1026" type="#_x0000_t75" style="position:absolute;margin-left:-.9pt;margin-top:9.7pt;width:80pt;height:24pt;z-index:251659264" fillcolor="window">
            <v:imagedata r:id="rId36" o:title=""/>
          </v:shape>
          <o:OLEObject Type="Embed" ProgID="Equation.3" ShapeID="_x0000_s1026" DrawAspect="Content" ObjectID="_1836858525" r:id="rId37"/>
        </w:objec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Расчетные данные </w:t>
      </w:r>
      <w:proofErr w:type="spellStart"/>
      <w:r w:rsidRPr="00793B80">
        <w:rPr>
          <w:rFonts w:cs="Times New Roman"/>
          <w:i/>
          <w:sz w:val="24"/>
          <w:szCs w:val="24"/>
          <w:highlight w:val="yellow"/>
          <w:lang w:val="en-US"/>
        </w:rPr>
        <w:t>F</w:t>
      </w:r>
      <w:r w:rsidRPr="00793B80">
        <w:rPr>
          <w:rFonts w:cs="Times New Roman"/>
          <w:i/>
          <w:sz w:val="24"/>
          <w:szCs w:val="24"/>
          <w:highlight w:val="yellow"/>
          <w:vertAlign w:val="subscript"/>
          <w:lang w:val="en-US"/>
        </w:rPr>
        <w:t>q</w:t>
      </w:r>
      <w:proofErr w:type="spellEnd"/>
      <w:r w:rsidRPr="00793B80">
        <w:rPr>
          <w:rFonts w:cs="Times New Roman"/>
          <w:sz w:val="24"/>
          <w:szCs w:val="24"/>
          <w:highlight w:val="yellow"/>
        </w:rPr>
        <w:t xml:space="preserve"> для расстояний r = 5 - 100 м</w:t>
      </w:r>
    </w:p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proofErr w:type="spellStart"/>
            <w:r w:rsidRPr="00793B80">
              <w:rPr>
                <w:rFonts w:cs="Times New Roman"/>
                <w:i/>
                <w:sz w:val="24"/>
                <w:szCs w:val="24"/>
                <w:highlight w:val="yellow"/>
                <w:lang w:val="en-US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q</w:t>
            </w:r>
            <w:proofErr w:type="spellEnd"/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proofErr w:type="spellStart"/>
            <w:r w:rsidRPr="00793B80">
              <w:rPr>
                <w:rFonts w:cs="Times New Roman"/>
                <w:i/>
                <w:sz w:val="24"/>
                <w:szCs w:val="24"/>
                <w:highlight w:val="yellow"/>
                <w:lang w:val="en-US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q</w:t>
            </w:r>
            <w:proofErr w:type="spellEnd"/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proofErr w:type="spellStart"/>
            <w:r w:rsidRPr="00793B80">
              <w:rPr>
                <w:rFonts w:cs="Times New Roman"/>
                <w:i/>
                <w:sz w:val="24"/>
                <w:szCs w:val="24"/>
                <w:highlight w:val="yellow"/>
                <w:lang w:val="en-US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q</w:t>
            </w:r>
            <w:proofErr w:type="spellEnd"/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proofErr w:type="spellStart"/>
            <w:r w:rsidRPr="00793B80">
              <w:rPr>
                <w:rFonts w:cs="Times New Roman"/>
                <w:i/>
                <w:sz w:val="24"/>
                <w:szCs w:val="24"/>
                <w:highlight w:val="yellow"/>
                <w:lang w:val="en-US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q</w:t>
            </w:r>
            <w:proofErr w:type="spellEnd"/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proofErr w:type="spellStart"/>
            <w:r w:rsidRPr="00793B80">
              <w:rPr>
                <w:rFonts w:cs="Times New Roman"/>
                <w:i/>
                <w:sz w:val="24"/>
                <w:szCs w:val="24"/>
                <w:highlight w:val="yellow"/>
                <w:lang w:val="en-US"/>
              </w:rPr>
              <w:t>F</w:t>
            </w:r>
            <w:r w:rsidRPr="00793B80">
              <w:rPr>
                <w:rFonts w:cs="Times New Roman"/>
                <w:i/>
                <w:sz w:val="24"/>
                <w:szCs w:val="24"/>
                <w:highlight w:val="yellow"/>
                <w:vertAlign w:val="subscript"/>
                <w:lang w:val="en-US"/>
              </w:rPr>
              <w:t>q</w:t>
            </w:r>
            <w:proofErr w:type="spellEnd"/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0,530626708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0,251892229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0,16537528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0,12187063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0,07733097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0,054290568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0,040221044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0,03087407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0,01961028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793B80" w:rsidRDefault="00FF1BD9" w:rsidP="00E03E73">
            <w:pPr>
              <w:contextualSpacing/>
              <w:rPr>
                <w:rFonts w:cs="Times New Roman"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color w:val="000000"/>
                <w:sz w:val="24"/>
                <w:highlight w:val="yellow"/>
              </w:rPr>
              <w:t>0,01340679</w:t>
            </w:r>
          </w:p>
        </w:tc>
      </w:tr>
    </w:tbl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>Коэффициент пропускания атмосферы</w:t>
      </w:r>
    </w:p>
    <w:p w:rsidR="00FF1BD9" w:rsidRPr="00793B80" w:rsidRDefault="00793B80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noProof/>
          <w:sz w:val="24"/>
          <w:szCs w:val="24"/>
          <w:highlight w:val="yellow"/>
          <w:lang w:eastAsia="ru-RU"/>
        </w:rPr>
        <w:lastRenderedPageBreak/>
        <w:object w:dxaOrig="1440" w:dyaOrig="1440">
          <v:shape id="_x0000_s1027" type="#_x0000_t75" style="position:absolute;margin-left:-.9pt;margin-top:4.1pt;width:146pt;height:18pt;z-index:251660288" fillcolor="window">
            <v:imagedata r:id="rId38" o:title=""/>
          </v:shape>
          <o:OLEObject Type="Embed" ProgID="Equation.3" ShapeID="_x0000_s1027" DrawAspect="Content" ObjectID="_1836858526" r:id="rId39"/>
        </w:objec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>Расчетные данные τ для расстояний r = 5 - 100 м</w:t>
      </w: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τ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τ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0,999459742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0,995967748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0,992487954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0,989020318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0,98212135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0,975270506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0,968467451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0,961711851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0,948341695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0,935157417</w:t>
            </w:r>
          </w:p>
        </w:tc>
      </w:tr>
    </w:tbl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>Интенсивность теплового излучения</w:t>
      </w:r>
    </w:p>
    <w:p w:rsidR="00FF1BD9" w:rsidRPr="00793B80" w:rsidRDefault="00793B80" w:rsidP="00FF1BD9">
      <w:pPr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noProof/>
          <w:sz w:val="24"/>
          <w:szCs w:val="24"/>
          <w:highlight w:val="yellow"/>
          <w:lang w:eastAsia="ru-RU"/>
        </w:rPr>
        <w:object w:dxaOrig="1440" w:dyaOrig="1440">
          <v:shape id="_x0000_s1028" type="#_x0000_t75" style="position:absolute;margin-left:.1pt;margin-top:2.35pt;width:69pt;height:19pt;z-index:251661312" fillcolor="window">
            <v:imagedata r:id="rId40" o:title=""/>
          </v:shape>
          <o:OLEObject Type="Embed" ProgID="Equation.3" ShapeID="_x0000_s1028" DrawAspect="Content" ObjectID="_1836858527" r:id="rId41"/>
        </w:object>
      </w: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</w:p>
    <w:p w:rsidR="00FF1BD9" w:rsidRPr="00793B80" w:rsidRDefault="00FF1BD9" w:rsidP="00FF1BD9">
      <w:pPr>
        <w:contextualSpacing/>
        <w:rPr>
          <w:rFonts w:cs="Times New Roman"/>
          <w:sz w:val="24"/>
          <w:szCs w:val="24"/>
          <w:highlight w:val="yellow"/>
        </w:rPr>
      </w:pPr>
      <w:r w:rsidRPr="00793B80">
        <w:rPr>
          <w:rFonts w:cs="Times New Roman"/>
          <w:sz w:val="24"/>
          <w:szCs w:val="24"/>
          <w:highlight w:val="yellow"/>
        </w:rPr>
        <w:t xml:space="preserve">Расчетные данные </w:t>
      </w:r>
      <w:r w:rsidRPr="00793B80">
        <w:rPr>
          <w:rFonts w:cs="Times New Roman"/>
          <w:i/>
          <w:sz w:val="24"/>
          <w:szCs w:val="24"/>
          <w:highlight w:val="yellow"/>
          <w:lang w:val="en-US"/>
        </w:rPr>
        <w:t>q</w:t>
      </w:r>
      <w:r w:rsidRPr="00793B80">
        <w:rPr>
          <w:rFonts w:cs="Times New Roman"/>
          <w:sz w:val="24"/>
          <w:szCs w:val="24"/>
          <w:highlight w:val="yellow"/>
        </w:rPr>
        <w:t xml:space="preserve"> для расстояний r = 5 - 100 м</w:t>
      </w:r>
    </w:p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793B80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q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i/>
                <w:sz w:val="24"/>
                <w:szCs w:val="24"/>
                <w:highlight w:val="yellow"/>
                <w:lang w:val="en-US"/>
              </w:rPr>
              <w:t>q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26,517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12,54383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8,206649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6,026627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3,79742</w:t>
            </w:r>
          </w:p>
        </w:tc>
      </w:tr>
      <w:tr w:rsidR="00FF1BD9" w:rsidRPr="00793B80" w:rsidTr="00E03E73"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2,6474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1,947639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1,484598</w:t>
            </w:r>
          </w:p>
        </w:tc>
        <w:tc>
          <w:tcPr>
            <w:tcW w:w="1366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0,929862</w:t>
            </w:r>
          </w:p>
        </w:tc>
        <w:tc>
          <w:tcPr>
            <w:tcW w:w="1373" w:type="dxa"/>
            <w:shd w:val="clear" w:color="auto" w:fill="auto"/>
          </w:tcPr>
          <w:p w:rsidR="00FF1BD9" w:rsidRPr="00793B80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highlight w:val="yellow"/>
              </w:rPr>
            </w:pPr>
            <w:r w:rsidRPr="00793B80">
              <w:rPr>
                <w:rFonts w:cs="Times New Roman"/>
                <w:bCs/>
                <w:sz w:val="24"/>
                <w:szCs w:val="24"/>
                <w:highlight w:val="yellow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793B80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793B80">
              <w:rPr>
                <w:rFonts w:cs="Times New Roman"/>
                <w:bCs/>
                <w:color w:val="000000"/>
                <w:sz w:val="24"/>
                <w:szCs w:val="24"/>
                <w:highlight w:val="yellow"/>
              </w:rPr>
              <w:t>0,626873</w:t>
            </w:r>
          </w:p>
        </w:tc>
      </w:tr>
    </w:tbl>
    <w:p w:rsidR="00FF1BD9" w:rsidRPr="00793B80" w:rsidRDefault="00FF1BD9" w:rsidP="00FF1BD9">
      <w:pPr>
        <w:rPr>
          <w:rFonts w:cs="Times New Roman"/>
          <w:i/>
          <w:sz w:val="24"/>
          <w:szCs w:val="24"/>
          <w:highlight w:val="yellow"/>
        </w:rPr>
      </w:pPr>
    </w:p>
    <w:p w:rsidR="00FF1BD9" w:rsidRPr="00A03472" w:rsidRDefault="00FF1BD9" w:rsidP="00FF1BD9">
      <w:pPr>
        <w:rPr>
          <w:rFonts w:cs="Times New Roman"/>
          <w:i/>
          <w:sz w:val="24"/>
          <w:szCs w:val="24"/>
        </w:rPr>
      </w:pPr>
      <w:bookmarkStart w:id="0" w:name="_GoBack"/>
      <w:bookmarkEnd w:id="0"/>
      <w:r w:rsidRPr="0066523E">
        <w:rPr>
          <w:rFonts w:cs="Times New Roman"/>
          <w:sz w:val="24"/>
          <w:szCs w:val="24"/>
        </w:rPr>
        <w:t xml:space="preserve">При этом согласно таблице П3.4 [21]. </w:t>
      </w:r>
      <w:proofErr w:type="spellStart"/>
      <w:r w:rsidRPr="0066523E">
        <w:rPr>
          <w:rFonts w:cs="Times New Roman"/>
          <w:sz w:val="24"/>
          <w:szCs w:val="24"/>
        </w:rPr>
        <w:t>Ef</w:t>
      </w:r>
      <w:proofErr w:type="spellEnd"/>
      <w:r w:rsidRPr="0066523E">
        <w:rPr>
          <w:rFonts w:cs="Times New Roman"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sz w:val="24"/>
          <w:szCs w:val="24"/>
        </w:rPr>
        <w:t>{{ p.jet</w:t>
      </w:r>
      <w:proofErr w:type="gramEnd"/>
      <w:r w:rsidRPr="0066523E">
        <w:rPr>
          <w:rFonts w:cs="Times New Roman"/>
          <w:sz w:val="24"/>
          <w:szCs w:val="24"/>
        </w:rPr>
        <w:t>_fire.params.Ef_kw_m2 }} кВт/м2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График зависимости интенсивности теплового излучения пожара пролива</w:t>
      </w:r>
      <w:r w:rsidRPr="0066523E">
        <w:rPr>
          <w:rFonts w:cs="Times New Roman"/>
          <w:sz w:val="24"/>
          <w:szCs w:val="24"/>
        </w:rPr>
        <w:t xml:space="preserve"> от расстояния </w:t>
      </w:r>
      <w:r w:rsidRPr="0066523E">
        <w:rPr>
          <w:rFonts w:cs="Times New Roman"/>
          <w:b/>
          <w:sz w:val="24"/>
          <w:szCs w:val="24"/>
          <w:lang w:val="en-US"/>
        </w:rPr>
        <w:t>r</w:t>
      </w:r>
      <w:r w:rsidRPr="0066523E">
        <w:rPr>
          <w:rFonts w:cs="Times New Roman"/>
          <w:sz w:val="24"/>
          <w:szCs w:val="24"/>
        </w:rPr>
        <w:t xml:space="preserve"> до облучаемого объекта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noProof/>
          <w:lang w:eastAsia="ru-RU"/>
        </w:rPr>
        <w:drawing>
          <wp:inline distT="0" distB="0" distL="0" distR="0" wp14:anchorId="292B79ED" wp14:editId="03F12ED3">
            <wp:extent cx="7296150" cy="1971675"/>
            <wp:effectExtent l="0" t="0" r="0" b="9525"/>
            <wp:docPr id="100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>Вероятность поражения человека тепловым излучением в зависимости от его местоположения от центра зоны пожара-пролива может оцениваться по пробит-функции:</w:t>
      </w:r>
    </w:p>
    <w:p w:rsidR="00FF1BD9" w:rsidRPr="0066523E" w:rsidRDefault="00793B80" w:rsidP="00FF1BD9">
      <w:pPr>
        <w:rPr>
          <w:rFonts w:cs="Times New Roman"/>
          <w:b/>
          <w:sz w:val="24"/>
          <w:szCs w:val="24"/>
          <w:highlight w:val="green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29" type="#_x0000_t75" style="position:absolute;margin-left:207.35pt;margin-top:4.25pt;width:46pt;height:31pt;z-index:251663360" fillcolor="window">
            <v:imagedata r:id="rId43" o:title=""/>
          </v:shape>
          <o:OLEObject Type="Embed" ProgID="Equation.3" ShapeID="_x0000_s1029" DrawAspect="Content" ObjectID="_1836858528" r:id="rId44"/>
        </w:object>
      </w:r>
      <w:r w:rsidR="00FF1BD9" w:rsidRPr="0066523E">
        <w:rPr>
          <w:rFonts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569E1131" wp14:editId="09067C04">
            <wp:simplePos x="0" y="0"/>
            <wp:positionH relativeFrom="column">
              <wp:posOffset>-10160</wp:posOffset>
            </wp:positionH>
            <wp:positionV relativeFrom="paragraph">
              <wp:posOffset>154305</wp:posOffset>
            </wp:positionV>
            <wp:extent cx="1744980" cy="228600"/>
            <wp:effectExtent l="0" t="0" r="7620" b="0"/>
            <wp:wrapNone/>
            <wp:docPr id="1004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интенсивность теплового излучения,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i/>
          <w:snapToGrid w:val="0"/>
          <w:sz w:val="24"/>
          <w:szCs w:val="24"/>
          <w:lang w:val="en-US"/>
        </w:rPr>
        <w:t>t</w:t>
      </w:r>
      <w:r w:rsidRPr="0066523E">
        <w:rPr>
          <w:rFonts w:cs="Times New Roman"/>
          <w:snapToGrid w:val="0"/>
          <w:sz w:val="24"/>
          <w:szCs w:val="24"/>
        </w:rPr>
        <w:t xml:space="preserve"> - </w:t>
      </w:r>
      <w:proofErr w:type="gramStart"/>
      <w:r w:rsidRPr="0066523E">
        <w:rPr>
          <w:rFonts w:cs="Times New Roman"/>
          <w:snapToGrid w:val="0"/>
          <w:sz w:val="24"/>
          <w:szCs w:val="24"/>
        </w:rPr>
        <w:t>эффективное</w:t>
      </w:r>
      <w:proofErr w:type="gramEnd"/>
      <w:r w:rsidRPr="0066523E">
        <w:rPr>
          <w:rFonts w:cs="Times New Roman"/>
          <w:snapToGrid w:val="0"/>
          <w:sz w:val="24"/>
          <w:szCs w:val="24"/>
        </w:rPr>
        <w:t xml:space="preserve"> время экспозиции, с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t</w:t>
      </w:r>
      <w:r w:rsidRPr="0066523E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характерное время, за которое человек обнаруживает пожар и принимает решение о своих дальнейших действиях, с (может быть принято равным 5)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х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расстояние от места расположения человека до безопасной зоны (зона, где интенсивность теплового излучения меньше 4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u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средняя скорость движения человека к безопасной зоне, м/с (принимается равной 5 м/с)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Для r = 5 м интенсивность теплового излучения q = </w:t>
      </w:r>
      <w:proofErr w:type="gramStart"/>
      <w:r w:rsidRPr="0066523E">
        <w:rPr>
          <w:rFonts w:cs="Times New Roman"/>
          <w:sz w:val="24"/>
          <w:szCs w:val="24"/>
        </w:rPr>
        <w:t>{{ p.jet</w:t>
      </w:r>
      <w:proofErr w:type="gramEnd"/>
      <w:r w:rsidRPr="0066523E">
        <w:rPr>
          <w:rFonts w:cs="Times New Roman"/>
          <w:sz w:val="24"/>
          <w:szCs w:val="24"/>
        </w:rPr>
        <w:t>_fire.q_r5_kw_m2 }} кВт/м2 (вероятность поражения — по пробит-функции).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 xml:space="preserve">Для r = 10 м интенсивность теплового излучения q = </w:t>
      </w:r>
      <w:proofErr w:type="gramStart"/>
      <w:r w:rsidRPr="003275FB">
        <w:rPr>
          <w:rFonts w:cs="Times New Roman"/>
          <w:sz w:val="24"/>
          <w:szCs w:val="24"/>
        </w:rPr>
        <w:t>{{ p.jet</w:t>
      </w:r>
      <w:proofErr w:type="gramEnd"/>
      <w:r w:rsidRPr="003275FB">
        <w:rPr>
          <w:rFonts w:cs="Times New Roman"/>
          <w:sz w:val="24"/>
          <w:szCs w:val="24"/>
        </w:rPr>
        <w:t>_fire.q_r10_kw_m2 }} кВт/м2 (вероятность поражения — по пробит-функции).</w:t>
      </w: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 xml:space="preserve">Ближайшее здание – здание КПП расположено на расстоянии </w:t>
      </w:r>
      <w:proofErr w:type="gramStart"/>
      <w:r w:rsidRPr="003275FB">
        <w:rPr>
          <w:rFonts w:cs="Times New Roman"/>
          <w:sz w:val="24"/>
          <w:szCs w:val="24"/>
        </w:rPr>
        <w:t xml:space="preserve">{{ </w:t>
      </w:r>
      <w:proofErr w:type="spellStart"/>
      <w:r w:rsidRPr="003275FB">
        <w:rPr>
          <w:rFonts w:cs="Times New Roman"/>
          <w:sz w:val="24"/>
          <w:szCs w:val="24"/>
        </w:rPr>
        <w:t>p</w:t>
      </w:r>
      <w:proofErr w:type="gramEnd"/>
      <w:r w:rsidRPr="003275FB">
        <w:rPr>
          <w:rFonts w:cs="Times New Roman"/>
          <w:sz w:val="24"/>
          <w:szCs w:val="24"/>
        </w:rPr>
        <w:t>.inputs.site.dist_kpp_m</w:t>
      </w:r>
      <w:proofErr w:type="spellEnd"/>
      <w:r w:rsidRPr="003275FB">
        <w:rPr>
          <w:rFonts w:cs="Times New Roman"/>
          <w:sz w:val="24"/>
          <w:szCs w:val="24"/>
        </w:rPr>
        <w:t xml:space="preserve"> }} метров от центра зоны горения, при этом интенсивность теплового излучения у стены здания составит {{ p.tank_park.q_kpp_kw_m2 }} кВт/м2, при данном тепловом воздействии факела произойдет возгорание конструкций.</w:t>
      </w:r>
      <w:bookmarkStart w:id="1" w:name="_Hlk215066593"/>
      <w:bookmarkEnd w:id="1"/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Складское здание объекта расположено на расстоянии </w:t>
      </w:r>
      <w:proofErr w:type="gramStart"/>
      <w:r>
        <w:rPr>
          <w:rFonts w:cs="Times New Roman"/>
          <w:sz w:val="24"/>
          <w:szCs w:val="24"/>
        </w:rPr>
        <w:t xml:space="preserve">{{ </w:t>
      </w:r>
      <w:proofErr w:type="spellStart"/>
      <w:r>
        <w:rPr>
          <w:rFonts w:cs="Times New Roman"/>
          <w:sz w:val="24"/>
          <w:szCs w:val="24"/>
        </w:rPr>
        <w:t>p</w:t>
      </w:r>
      <w:proofErr w:type="gramEnd"/>
      <w:r>
        <w:rPr>
          <w:rFonts w:cs="Times New Roman"/>
          <w:sz w:val="24"/>
          <w:szCs w:val="24"/>
        </w:rPr>
        <w:t>.inputs.site.dist_sklad_m</w:t>
      </w:r>
      <w:proofErr w:type="spellEnd"/>
      <w:r>
        <w:rPr>
          <w:rFonts w:cs="Times New Roman"/>
          <w:sz w:val="24"/>
          <w:szCs w:val="24"/>
        </w:rPr>
        <w:t xml:space="preserve"> }} метров от центра зоны горения, при этом интенсивность теплового излучения у стены здания составит {{ p.tank_park.q_sklad_kw_m2 }} кВт/м2, при данном тепловом воздействии факела возгорание конструкций может произойти при длительном воздействии.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Здание котельной расположено на расстоянии </w:t>
      </w:r>
      <w:proofErr w:type="gramStart"/>
      <w:r>
        <w:rPr>
          <w:rFonts w:cs="Times New Roman"/>
          <w:sz w:val="24"/>
          <w:szCs w:val="24"/>
        </w:rPr>
        <w:t xml:space="preserve">{{ </w:t>
      </w:r>
      <w:proofErr w:type="spellStart"/>
      <w:r>
        <w:rPr>
          <w:rFonts w:cs="Times New Roman"/>
          <w:sz w:val="24"/>
          <w:szCs w:val="24"/>
        </w:rPr>
        <w:t>p</w:t>
      </w:r>
      <w:proofErr w:type="gramEnd"/>
      <w:r>
        <w:rPr>
          <w:rFonts w:cs="Times New Roman"/>
          <w:sz w:val="24"/>
          <w:szCs w:val="24"/>
        </w:rPr>
        <w:t>.inputs.site.dist_kotelnaya_m</w:t>
      </w:r>
      <w:proofErr w:type="spellEnd"/>
      <w:r>
        <w:rPr>
          <w:rFonts w:cs="Times New Roman"/>
          <w:sz w:val="24"/>
          <w:szCs w:val="24"/>
        </w:rPr>
        <w:t xml:space="preserve"> }} метров от центра зоны горения, при этом интенсивность теплового излучения у стены здания составит {{ p.tank_park.q_kotelnaya_kw_m2 }} кВт/м2, при данном тепловом воздействии факела в течение длительного времени возгорание конструкций не прогнозируется.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665"/>
        <w:gridCol w:w="4668"/>
        <w:gridCol w:w="4659"/>
      </w:tblGrid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659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FF1BD9" w:rsidRPr="00793B80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659" w:type="dxa"/>
            <w:vAlign w:val="center"/>
          </w:tcPr>
          <w:p w:rsidR="00F07049" w:rsidRPr="00793B80" w:rsidRDefault="00793B80">
            <w:pPr>
              <w:rPr>
                <w:lang w:val="en-US"/>
              </w:rPr>
            </w:pPr>
            <w:r w:rsidRPr="00793B80">
              <w:rPr>
                <w:lang w:val="en-US"/>
              </w:rPr>
              <w:t xml:space="preserve">{{ </w:t>
            </w:r>
            <w:proofErr w:type="spellStart"/>
            <w:r w:rsidRPr="00793B80">
              <w:rPr>
                <w:lang w:val="en-US"/>
              </w:rPr>
              <w:t>p.jet_fire.zones</w:t>
            </w:r>
            <w:proofErr w:type="spellEnd"/>
            <w:r w:rsidRPr="00793B80">
              <w:rPr>
                <w:lang w:val="en-US"/>
              </w:rPr>
              <w:t>[0].</w:t>
            </w:r>
            <w:proofErr w:type="spellStart"/>
            <w:r w:rsidRPr="00793B80">
              <w:rPr>
                <w:lang w:val="en-US"/>
              </w:rPr>
              <w:t>r_m</w:t>
            </w:r>
            <w:proofErr w:type="spellEnd"/>
            <w:r w:rsidRPr="00793B80">
              <w:rPr>
                <w:lang w:val="en-US"/>
              </w:rPr>
              <w:t xml:space="preserve"> }}</w:t>
            </w:r>
          </w:p>
        </w:tc>
      </w:tr>
      <w:tr w:rsidR="00FF1BD9" w:rsidRPr="00793B80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659" w:type="dxa"/>
            <w:vAlign w:val="center"/>
          </w:tcPr>
          <w:p w:rsidR="00F07049" w:rsidRPr="00793B80" w:rsidRDefault="00793B80">
            <w:pPr>
              <w:rPr>
                <w:lang w:val="en-US"/>
              </w:rPr>
            </w:pPr>
            <w:r w:rsidRPr="00793B80">
              <w:rPr>
                <w:lang w:val="en-US"/>
              </w:rPr>
              <w:t xml:space="preserve">{{ </w:t>
            </w:r>
            <w:proofErr w:type="spellStart"/>
            <w:r w:rsidRPr="00793B80">
              <w:rPr>
                <w:lang w:val="en-US"/>
              </w:rPr>
              <w:t>p.jet_fire.zones</w:t>
            </w:r>
            <w:proofErr w:type="spellEnd"/>
            <w:r w:rsidRPr="00793B80">
              <w:rPr>
                <w:lang w:val="en-US"/>
              </w:rPr>
              <w:t>[1].</w:t>
            </w:r>
            <w:proofErr w:type="spellStart"/>
            <w:r w:rsidRPr="00793B80">
              <w:rPr>
                <w:lang w:val="en-US"/>
              </w:rPr>
              <w:t>r_m</w:t>
            </w:r>
            <w:proofErr w:type="spellEnd"/>
            <w:r w:rsidRPr="00793B80">
              <w:rPr>
                <w:lang w:val="en-US"/>
              </w:rPr>
              <w:t xml:space="preserve"> }}</w:t>
            </w:r>
          </w:p>
        </w:tc>
      </w:tr>
      <w:tr w:rsidR="00FF1BD9" w:rsidRPr="00793B80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659" w:type="dxa"/>
            <w:vAlign w:val="center"/>
          </w:tcPr>
          <w:p w:rsidR="00F07049" w:rsidRPr="00793B80" w:rsidRDefault="00793B80">
            <w:pPr>
              <w:rPr>
                <w:lang w:val="en-US"/>
              </w:rPr>
            </w:pPr>
            <w:r w:rsidRPr="00793B80">
              <w:rPr>
                <w:lang w:val="en-US"/>
              </w:rPr>
              <w:t xml:space="preserve">{{ </w:t>
            </w:r>
            <w:proofErr w:type="spellStart"/>
            <w:r w:rsidRPr="00793B80">
              <w:rPr>
                <w:lang w:val="en-US"/>
              </w:rPr>
              <w:t>p.jet_fire.zones</w:t>
            </w:r>
            <w:proofErr w:type="spellEnd"/>
            <w:r w:rsidRPr="00793B80">
              <w:rPr>
                <w:lang w:val="en-US"/>
              </w:rPr>
              <w:t>[2].</w:t>
            </w:r>
            <w:proofErr w:type="spellStart"/>
            <w:r w:rsidRPr="00793B80">
              <w:rPr>
                <w:lang w:val="en-US"/>
              </w:rPr>
              <w:t>r_m</w:t>
            </w:r>
            <w:proofErr w:type="spellEnd"/>
            <w:r w:rsidRPr="00793B80">
              <w:rPr>
                <w:lang w:val="en-US"/>
              </w:rPr>
              <w:t xml:space="preserve"> }}</w:t>
            </w:r>
          </w:p>
        </w:tc>
      </w:tr>
      <w:tr w:rsidR="00FF1BD9" w:rsidRPr="00793B80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lastRenderedPageBreak/>
              <w:t>Непереносимая боль через 3-5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659" w:type="dxa"/>
            <w:vAlign w:val="center"/>
          </w:tcPr>
          <w:p w:rsidR="00F07049" w:rsidRPr="00793B80" w:rsidRDefault="00793B80">
            <w:pPr>
              <w:rPr>
                <w:lang w:val="en-US"/>
              </w:rPr>
            </w:pPr>
            <w:r w:rsidRPr="00793B80">
              <w:rPr>
                <w:lang w:val="en-US"/>
              </w:rPr>
              <w:t xml:space="preserve">{{ </w:t>
            </w:r>
            <w:proofErr w:type="spellStart"/>
            <w:r w:rsidRPr="00793B80">
              <w:rPr>
                <w:lang w:val="en-US"/>
              </w:rPr>
              <w:t>p.jet_fire.zones</w:t>
            </w:r>
            <w:proofErr w:type="spellEnd"/>
            <w:r w:rsidRPr="00793B80">
              <w:rPr>
                <w:lang w:val="en-US"/>
              </w:rPr>
              <w:t>[3].</w:t>
            </w:r>
            <w:proofErr w:type="spellStart"/>
            <w:r w:rsidRPr="00793B80">
              <w:rPr>
                <w:lang w:val="en-US"/>
              </w:rPr>
              <w:t>r_m</w:t>
            </w:r>
            <w:proofErr w:type="spellEnd"/>
            <w:r w:rsidRPr="00793B80">
              <w:rPr>
                <w:lang w:val="en-US"/>
              </w:rPr>
              <w:t xml:space="preserve"> }}</w:t>
            </w:r>
          </w:p>
        </w:tc>
      </w:tr>
    </w:tbl>
    <w:p w:rsidR="00FF1BD9" w:rsidRPr="00793B80" w:rsidRDefault="00FF1BD9" w:rsidP="00FF1BD9">
      <w:pPr>
        <w:ind w:firstLine="708"/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 xml:space="preserve">Выводы. В результате расчетов зона поражения человека, попавшего в пределы непосредственного воздействия факельного горения, от центра составляет </w:t>
      </w:r>
      <w:proofErr w:type="gramStart"/>
      <w:r w:rsidRPr="0066523E">
        <w:rPr>
          <w:rFonts w:cs="Times New Roman"/>
          <w:b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b/>
          <w:sz w:val="24"/>
          <w:szCs w:val="24"/>
        </w:rPr>
        <w:t>p</w:t>
      </w:r>
      <w:proofErr w:type="gramEnd"/>
      <w:r w:rsidRPr="0066523E">
        <w:rPr>
          <w:rFonts w:cs="Times New Roman"/>
          <w:b/>
          <w:sz w:val="24"/>
          <w:szCs w:val="24"/>
        </w:rPr>
        <w:t>.tank_park.direct_flame_r_m</w:t>
      </w:r>
      <w:proofErr w:type="spellEnd"/>
      <w:r w:rsidRPr="0066523E">
        <w:rPr>
          <w:rFonts w:cs="Times New Roman"/>
          <w:b/>
          <w:sz w:val="24"/>
          <w:szCs w:val="24"/>
        </w:rPr>
        <w:t xml:space="preserve"> }} м (над резервуаром), за пределами зона возможных санитарных потерь составляет {{ </w:t>
      </w:r>
      <w:proofErr w:type="spellStart"/>
      <w:r w:rsidRPr="0066523E">
        <w:rPr>
          <w:rFonts w:cs="Times New Roman"/>
          <w:b/>
          <w:sz w:val="24"/>
          <w:szCs w:val="24"/>
        </w:rPr>
        <w:t>p.tank_park.zone_sanitary_r_m</w:t>
      </w:r>
      <w:proofErr w:type="spellEnd"/>
      <w:r w:rsidRPr="0066523E">
        <w:rPr>
          <w:rFonts w:cs="Times New Roman"/>
          <w:b/>
          <w:sz w:val="24"/>
          <w:szCs w:val="24"/>
        </w:rPr>
        <w:t xml:space="preserve"> }}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9"/>
        <w:rPr>
          <w:rFonts w:cs="Times New Roman"/>
          <w:b/>
          <w:sz w:val="24"/>
          <w:szCs w:val="24"/>
          <w:highlight w:val="yellow"/>
        </w:rPr>
      </w:pPr>
      <w:r w:rsidRPr="0066523E">
        <w:rPr>
          <w:rFonts w:cs="Times New Roman"/>
          <w:b/>
          <w:sz w:val="24"/>
          <w:szCs w:val="24"/>
        </w:rPr>
        <w:t>6.2 Определение числа людей, попавших в зону поражения.</w:t>
      </w:r>
    </w:p>
    <w:p w:rsidR="00FF1BD9" w:rsidRPr="0066523E" w:rsidRDefault="00FF1BD9" w:rsidP="00FF1BD9">
      <w:pPr>
        <w:ind w:firstLine="709"/>
        <w:rPr>
          <w:rFonts w:cs="Times New Roman"/>
          <w:sz w:val="24"/>
          <w:szCs w:val="24"/>
          <w:highlight w:val="yellow"/>
        </w:rPr>
      </w:pPr>
    </w:p>
    <w:p w:rsidR="00FF1BD9" w:rsidRPr="000C4414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  <w:r w:rsidRPr="000C4414">
        <w:rPr>
          <w:rFonts w:cs="Times New Roman"/>
          <w:sz w:val="24"/>
          <w:szCs w:val="24"/>
        </w:rPr>
        <w:t>Объект расположен на территории, где отсутствуют зоны с постоянным пребыванием людей, за исключением одного сотрудника, находящегося в операторской и второго – на посту охраны. В расчет берется сценарий совершения террористического акта в ночное время, при отсутствии на территории объекта постоянного персонала дневного режима работы. В зоне хранения СУГ персонал котельной находится только при проведении проверочных или рабочих мероприятий. Тепловое излучение у стены здания КПП (поста охраны), составляющее величину 8 кВт/м</w:t>
      </w:r>
      <w:r w:rsidRPr="000C4414">
        <w:rPr>
          <w:rFonts w:cs="Times New Roman"/>
          <w:sz w:val="24"/>
          <w:szCs w:val="24"/>
          <w:vertAlign w:val="superscript"/>
        </w:rPr>
        <w:t>2</w:t>
      </w:r>
      <w:r w:rsidRPr="000C4414">
        <w:rPr>
          <w:rFonts w:cs="Times New Roman"/>
          <w:sz w:val="24"/>
          <w:szCs w:val="24"/>
        </w:rPr>
        <w:t>, критического воздействия на человека, находящегося в модульном здании и имеющего возможность оперативно выйти из зоны, не окажет. Соответственно в зоне безвозвратных потерь отсутствует зона с постоянным пребыванием людей и число безвозвратных потерь – 0 человек, санитарных – 0 человек.</w:t>
      </w:r>
    </w:p>
    <w:p w:rsidR="00FF1BD9" w:rsidRPr="0066523E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  <w:highlight w:val="cyan"/>
        </w:rP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5D592E" w:rsidRDefault="005D592E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</w:p>
    <w:sectPr w:rsidR="00FF1BD9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1D31CE"/>
    <w:rsid w:val="005D592E"/>
    <w:rsid w:val="00793B80"/>
    <w:rsid w:val="00AC4958"/>
    <w:rsid w:val="00F07049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chart" Target="charts/chart1.xml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55;&#1041;%20&#1057;&#1087;&#1077;&#1094;&#1075;&#1072;&#1079;\&#1074;&#1099;&#1095;&#1080;&#1089;&#1083;&#1077;&#1085;&#1080;&#1103;_&#1088;&#1086;&#1076;&#1085;&#1080;&#1082;&#1080;_04_11_&#1080;&#1090;&#1086;&#1075;&#1086;&#1074;&#1072;&#1103;_&#1074;&#1077;&#1088;&#1089;&#1080;&#110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Интенсивность</a:t>
            </a:r>
            <a:r>
              <a:rPr lang="ru-RU" baseline="0"/>
              <a:t> теплового излучени </a:t>
            </a:r>
            <a:r>
              <a:rPr lang="en-US" baseline="0"/>
              <a:t>q, </a:t>
            </a:r>
            <a:r>
              <a:rPr lang="ru-RU" baseline="0"/>
              <a:t>кВт/м2</a:t>
            </a:r>
            <a:endParaRPr lang="en-US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'6'!$B$128</c:f>
              <c:strCache>
                <c:ptCount val="1"/>
                <c:pt idx="0">
                  <c:v>q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('6'!$A$129,'6'!$C$129,'6'!$E$129,'6'!$G$129,'6'!$I$129,'6'!$A$130,'6'!$C$130)</c:f>
              <c:numCache>
                <c:formatCode>General</c:formatCode>
                <c:ptCount val="7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cat>
          <c:val>
            <c:numRef>
              <c:f>('6'!$B$129,'6'!$D$129,'6'!$F$129,'6'!$H$129,'6'!$J$129,'6'!$B$130,'6'!$D$130)</c:f>
              <c:numCache>
                <c:formatCode>General</c:formatCode>
                <c:ptCount val="7"/>
                <c:pt idx="0">
                  <c:v>26.517001639505629</c:v>
                </c:pt>
                <c:pt idx="1">
                  <c:v>12.506757030687714</c:v>
                </c:pt>
                <c:pt idx="2">
                  <c:v>8.1823961716599189</c:v>
                </c:pt>
                <c:pt idx="3">
                  <c:v>6.008816629871566</c:v>
                </c:pt>
                <c:pt idx="4">
                  <c:v>3.7861974607175433</c:v>
                </c:pt>
                <c:pt idx="5">
                  <c:v>2.639575850042553</c:v>
                </c:pt>
                <c:pt idx="6">
                  <c:v>1.9418829002363782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4D-43CD-A1C4-5765CCD2BF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790720"/>
        <c:axId val="129792256"/>
      </c:lineChart>
      <c:catAx>
        <c:axId val="1297907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9792256"/>
        <c:crosses val="autoZero"/>
        <c:auto val="1"/>
        <c:lblAlgn val="ctr"/>
        <c:lblOffset val="100"/>
        <c:noMultiLvlLbl val="0"/>
      </c:catAx>
      <c:valAx>
        <c:axId val="1297922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979072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2631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2026-04-04T22:02:00Z</dcterms:created>
  <dcterms:modified xsi:type="dcterms:W3CDTF">2026-04-04T23:35:00Z</dcterms:modified>
  <dc:identifier/>
  <dc:language/>
</cp:coreProperties>
</file>